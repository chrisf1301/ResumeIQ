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17A6" w14:textId="626B15D8" w:rsidR="00835854" w:rsidRDefault="00835854" w:rsidP="00835854">
      <w:pPr>
        <w:widowControl w:val="0"/>
        <w:tabs>
          <w:tab w:val="right" w:pos="10710"/>
        </w:tabs>
        <w:autoSpaceDE w:val="0"/>
        <w:autoSpaceDN w:val="0"/>
        <w:adjustRightInd w:val="0"/>
        <w:spacing w:after="6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</w:p>
    <w:p w14:paraId="24AFA7D5" w14:textId="661F1924" w:rsidR="003E0211" w:rsidRPr="00835854" w:rsidRDefault="00307C4D" w:rsidP="00835854">
      <w:pPr>
        <w:widowControl w:val="0"/>
        <w:pBdr>
          <w:bottom w:val="single" w:sz="4" w:space="1" w:color="auto"/>
        </w:pBdr>
        <w:tabs>
          <w:tab w:val="right" w:pos="10710"/>
        </w:tabs>
        <w:autoSpaceDE w:val="0"/>
        <w:autoSpaceDN w:val="0"/>
        <w:adjustRightInd w:val="0"/>
        <w:spacing w:after="6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F17FF5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EDUCATION</w:t>
      </w:r>
    </w:p>
    <w:p w14:paraId="7190B8E1" w14:textId="2E0F2BEF" w:rsidR="00307C4D" w:rsidRPr="003E0211" w:rsidRDefault="00F23A1A" w:rsidP="0005718A">
      <w:pPr>
        <w:widowControl w:val="0"/>
        <w:tabs>
          <w:tab w:val="right" w:pos="10710"/>
          <w:tab w:val="right" w:pos="1080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</w:rPr>
      </w:pPr>
      <w:r w:rsidRPr="003E0211">
        <w:rPr>
          <w:rFonts w:ascii="Times New Roman" w:hAnsi="Times New Roman" w:cs="Times New Roman"/>
          <w:b/>
          <w:bCs/>
          <w:color w:val="000000" w:themeColor="text1"/>
        </w:rPr>
        <w:t>University of South Carolina</w:t>
      </w:r>
      <w:r w:rsidR="00835854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r w:rsidRPr="003E0211">
        <w:rPr>
          <w:rFonts w:ascii="Times New Roman" w:hAnsi="Times New Roman" w:cs="Times New Roman"/>
          <w:bCs/>
          <w:color w:val="000000" w:themeColor="text1"/>
        </w:rPr>
        <w:t>Columbia, SC</w:t>
      </w:r>
      <w:r w:rsidR="00DC7CC8" w:rsidRPr="003E0211">
        <w:rPr>
          <w:rFonts w:ascii="Times New Roman" w:hAnsi="Times New Roman" w:cs="Times New Roman"/>
          <w:b/>
          <w:color w:val="000000" w:themeColor="text1"/>
        </w:rPr>
        <w:tab/>
      </w:r>
      <w:r w:rsidRPr="003E0211">
        <w:rPr>
          <w:rFonts w:ascii="Times New Roman" w:hAnsi="Times New Roman" w:cs="Times New Roman"/>
          <w:b/>
          <w:color w:val="000000" w:themeColor="text1"/>
        </w:rPr>
        <w:t xml:space="preserve">Expected </w:t>
      </w:r>
      <w:r w:rsidR="00DC7CC8" w:rsidRPr="003E0211">
        <w:rPr>
          <w:rFonts w:ascii="Times New Roman" w:hAnsi="Times New Roman" w:cs="Times New Roman"/>
          <w:b/>
          <w:color w:val="000000" w:themeColor="text1"/>
        </w:rPr>
        <w:t xml:space="preserve">Graduation: </w:t>
      </w:r>
      <w:r w:rsidRPr="003E0211">
        <w:rPr>
          <w:rFonts w:ascii="Times New Roman" w:hAnsi="Times New Roman" w:cs="Times New Roman"/>
          <w:b/>
          <w:bCs/>
          <w:color w:val="000000" w:themeColor="text1"/>
        </w:rPr>
        <w:t>May</w:t>
      </w:r>
      <w:r w:rsidR="00DC7CC8" w:rsidRPr="003E0211">
        <w:rPr>
          <w:rFonts w:ascii="Times New Roman" w:hAnsi="Times New Roman" w:cs="Times New Roman"/>
          <w:b/>
          <w:bCs/>
          <w:color w:val="000000" w:themeColor="text1"/>
        </w:rPr>
        <w:t xml:space="preserve"> 20</w:t>
      </w:r>
      <w:r w:rsidR="006F2E39">
        <w:rPr>
          <w:rFonts w:ascii="Times New Roman" w:hAnsi="Times New Roman" w:cs="Times New Roman"/>
          <w:b/>
          <w:bCs/>
          <w:color w:val="000000" w:themeColor="text1"/>
        </w:rPr>
        <w:t>28</w:t>
      </w:r>
    </w:p>
    <w:p w14:paraId="4C4BDD51" w14:textId="1D073650" w:rsidR="00D1605E" w:rsidRDefault="00D1605E" w:rsidP="00835854">
      <w:pPr>
        <w:widowControl w:val="0"/>
        <w:tabs>
          <w:tab w:val="right" w:pos="1071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Bachelor of Science in </w:t>
      </w:r>
      <w:r w:rsidR="006F2E39">
        <w:rPr>
          <w:rFonts w:ascii="Times New Roman" w:hAnsi="Times New Roman" w:cs="Times New Roman"/>
          <w:color w:val="000000" w:themeColor="text1"/>
        </w:rPr>
        <w:t xml:space="preserve">Computer </w:t>
      </w:r>
      <w:r w:rsidR="00F94192">
        <w:rPr>
          <w:rFonts w:ascii="Times New Roman" w:hAnsi="Times New Roman" w:cs="Times New Roman"/>
          <w:color w:val="000000" w:themeColor="text1"/>
        </w:rPr>
        <w:t>Information Systems</w:t>
      </w:r>
      <w:r w:rsidR="00B90078">
        <w:rPr>
          <w:rFonts w:ascii="Times New Roman" w:hAnsi="Times New Roman" w:cs="Times New Roman"/>
          <w:color w:val="000000" w:themeColor="text1"/>
        </w:rPr>
        <w:t xml:space="preserve"> </w:t>
      </w:r>
      <w:r w:rsidR="006263CB">
        <w:rPr>
          <w:rFonts w:ascii="Times New Roman" w:hAnsi="Times New Roman" w:cs="Times New Roman"/>
          <w:color w:val="000000" w:themeColor="text1"/>
        </w:rPr>
        <w:tab/>
      </w:r>
      <w:r w:rsidR="00B90078">
        <w:rPr>
          <w:rFonts w:ascii="Times New Roman" w:hAnsi="Times New Roman" w:cs="Times New Roman"/>
          <w:color w:val="000000" w:themeColor="text1"/>
        </w:rPr>
        <w:t>GPA: 3.8</w:t>
      </w:r>
      <w:r w:rsidR="00C42C15">
        <w:rPr>
          <w:rFonts w:ascii="Times New Roman" w:hAnsi="Times New Roman" w:cs="Times New Roman"/>
          <w:color w:val="000000" w:themeColor="text1"/>
        </w:rPr>
        <w:t>1</w:t>
      </w:r>
      <w:r w:rsidR="00B90078">
        <w:rPr>
          <w:rFonts w:ascii="Times New Roman" w:hAnsi="Times New Roman" w:cs="Times New Roman"/>
          <w:color w:val="000000" w:themeColor="text1"/>
        </w:rPr>
        <w:t>/4.00</w:t>
      </w:r>
    </w:p>
    <w:p w14:paraId="51434B13" w14:textId="77777777" w:rsidR="00AE1E5B" w:rsidRDefault="00AE1E5B" w:rsidP="00835854">
      <w:pPr>
        <w:widowControl w:val="0"/>
        <w:tabs>
          <w:tab w:val="right" w:pos="1071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p w14:paraId="08B8DD3F" w14:textId="6724B4AB" w:rsidR="00AE1E5B" w:rsidRPr="00CC3741" w:rsidRDefault="00AE1E5B" w:rsidP="00835854">
      <w:pPr>
        <w:widowControl w:val="0"/>
        <w:tabs>
          <w:tab w:val="right" w:pos="1071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</w:rPr>
      </w:pPr>
      <w:r w:rsidRPr="00CC3741">
        <w:rPr>
          <w:rFonts w:ascii="Times New Roman" w:hAnsi="Times New Roman" w:cs="Times New Roman"/>
          <w:b/>
          <w:bCs/>
          <w:color w:val="000000" w:themeColor="text1"/>
        </w:rPr>
        <w:t>Relevant Coursework:</w:t>
      </w:r>
    </w:p>
    <w:p w14:paraId="0AFA4E70" w14:textId="016062AD" w:rsidR="002955F0" w:rsidRDefault="00AE1E5B" w:rsidP="00835854">
      <w:pPr>
        <w:widowControl w:val="0"/>
        <w:tabs>
          <w:tab w:val="right" w:pos="1071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Software </w:t>
      </w:r>
      <w:r w:rsidR="00C42C15">
        <w:rPr>
          <w:rFonts w:ascii="Times New Roman" w:hAnsi="Times New Roman" w:cs="Times New Roman"/>
          <w:color w:val="000000" w:themeColor="text1"/>
        </w:rPr>
        <w:t>Engineering (C</w:t>
      </w:r>
      <w:r>
        <w:rPr>
          <w:rFonts w:ascii="Times New Roman" w:hAnsi="Times New Roman" w:cs="Times New Roman"/>
          <w:color w:val="000000" w:themeColor="text1"/>
        </w:rPr>
        <w:t>urrent), Data Structures (</w:t>
      </w:r>
      <w:r w:rsidR="00C42C15">
        <w:rPr>
          <w:rFonts w:ascii="Times New Roman" w:hAnsi="Times New Roman" w:cs="Times New Roman"/>
          <w:color w:val="000000" w:themeColor="text1"/>
        </w:rPr>
        <w:t>C</w:t>
      </w:r>
      <w:r>
        <w:rPr>
          <w:rFonts w:ascii="Times New Roman" w:hAnsi="Times New Roman" w:cs="Times New Roman"/>
          <w:color w:val="000000" w:themeColor="text1"/>
        </w:rPr>
        <w:t>urrent)</w:t>
      </w:r>
      <w:r w:rsidR="005942CB">
        <w:rPr>
          <w:rFonts w:ascii="Times New Roman" w:hAnsi="Times New Roman" w:cs="Times New Roman"/>
          <w:color w:val="000000" w:themeColor="text1"/>
        </w:rPr>
        <w:t xml:space="preserve">, Advanced Programming, Discrete Mathematics, Web Applications </w:t>
      </w:r>
    </w:p>
    <w:p w14:paraId="5288E38F" w14:textId="77777777" w:rsidR="009463B5" w:rsidRDefault="009463B5" w:rsidP="00835854">
      <w:pPr>
        <w:widowControl w:val="0"/>
        <w:tabs>
          <w:tab w:val="right" w:pos="1071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p w14:paraId="483431CE" w14:textId="5DDD3EDE" w:rsidR="009463B5" w:rsidRPr="000C34B1" w:rsidRDefault="009463B5" w:rsidP="000C34B1">
      <w:pPr>
        <w:widowControl w:val="0"/>
        <w:pBdr>
          <w:bottom w:val="single" w:sz="4" w:space="1" w:color="auto"/>
        </w:pBdr>
        <w:tabs>
          <w:tab w:val="right" w:pos="10710"/>
        </w:tabs>
        <w:autoSpaceDE w:val="0"/>
        <w:autoSpaceDN w:val="0"/>
        <w:adjustRightInd w:val="0"/>
        <w:spacing w:after="6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BC37E1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P</w:t>
      </w:r>
      <w:r w:rsidR="00BC37E1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ROJECTS</w:t>
      </w:r>
    </w:p>
    <w:p w14:paraId="3A8B9A71" w14:textId="77777777" w:rsidR="00E37F71" w:rsidRDefault="002C37C5" w:rsidP="008417D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iCs/>
          <w:color w:val="000000" w:themeColor="text1"/>
        </w:rPr>
        <w:t>Full-Stack Oktoberfest Event Web Application</w:t>
      </w:r>
    </w:p>
    <w:p w14:paraId="460061D1" w14:textId="2B858F2B" w:rsidR="008417D7" w:rsidRPr="000457A3" w:rsidRDefault="004D4630" w:rsidP="008417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React, Node.js, MongoDB</w:t>
      </w:r>
      <w:r w:rsidR="008417D7" w:rsidRPr="000457A3">
        <w:rPr>
          <w:rFonts w:ascii="Times New Roman" w:hAnsi="Times New Roman" w:cs="Times New Roman"/>
          <w:b/>
          <w:bCs/>
          <w:color w:val="000000" w:themeColor="text1"/>
        </w:rPr>
        <w:tab/>
        <w:t xml:space="preserve">  </w:t>
      </w:r>
      <w:r w:rsidR="008417D7" w:rsidRPr="000457A3">
        <w:rPr>
          <w:rFonts w:ascii="Times New Roman" w:hAnsi="Times New Roman" w:cs="Times New Roman"/>
          <w:b/>
          <w:bCs/>
          <w:color w:val="000000" w:themeColor="text1"/>
        </w:rPr>
        <w:tab/>
      </w:r>
      <w:r w:rsidR="008417D7" w:rsidRPr="000457A3">
        <w:rPr>
          <w:rFonts w:ascii="Times New Roman" w:hAnsi="Times New Roman" w:cs="Times New Roman"/>
          <w:b/>
          <w:bCs/>
          <w:color w:val="000000" w:themeColor="text1"/>
        </w:rPr>
        <w:tab/>
        <w:t xml:space="preserve">  </w:t>
      </w:r>
    </w:p>
    <w:p w14:paraId="17B575E1" w14:textId="34EFE697" w:rsidR="008417D7" w:rsidRPr="00B57916" w:rsidRDefault="004D4630" w:rsidP="008417D7">
      <w:pPr>
        <w:pStyle w:val="ListParagraph"/>
        <w:widowControl w:val="0"/>
        <w:numPr>
          <w:ilvl w:val="0"/>
          <w:numId w:val="40"/>
        </w:numPr>
        <w:tabs>
          <w:tab w:val="right" w:pos="10710"/>
        </w:tabs>
        <w:autoSpaceDE w:val="0"/>
        <w:autoSpaceDN w:val="0"/>
        <w:adjustRightInd w:val="0"/>
        <w:ind w:left="63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Developed a responsive event pl</w:t>
      </w:r>
      <w:r w:rsidR="002357D2">
        <w:rPr>
          <w:rFonts w:ascii="Times New Roman" w:hAnsi="Times New Roman" w:cs="Times New Roman"/>
        </w:rPr>
        <w:t>at</w:t>
      </w:r>
      <w:r>
        <w:rPr>
          <w:rFonts w:ascii="Times New Roman" w:hAnsi="Times New Roman" w:cs="Times New Roman"/>
        </w:rPr>
        <w:t>form</w:t>
      </w:r>
      <w:r w:rsidR="00B57916">
        <w:rPr>
          <w:rFonts w:ascii="Times New Roman" w:hAnsi="Times New Roman" w:cs="Times New Roman"/>
        </w:rPr>
        <w:t xml:space="preserve"> showcasing schedules, vendors, maps, tickets, and festival information</w:t>
      </w:r>
    </w:p>
    <w:p w14:paraId="05ABDCE6" w14:textId="5EA16DA9" w:rsidR="00B57916" w:rsidRPr="00D8128C" w:rsidRDefault="002357D2" w:rsidP="008417D7">
      <w:pPr>
        <w:pStyle w:val="ListParagraph"/>
        <w:widowControl w:val="0"/>
        <w:numPr>
          <w:ilvl w:val="0"/>
          <w:numId w:val="40"/>
        </w:numPr>
        <w:tabs>
          <w:tab w:val="right" w:pos="10710"/>
        </w:tabs>
        <w:autoSpaceDE w:val="0"/>
        <w:autoSpaceDN w:val="0"/>
        <w:adjustRightInd w:val="0"/>
        <w:ind w:left="63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Built Reusable React components and RES</w:t>
      </w:r>
      <w:r w:rsidR="00D8128C">
        <w:rPr>
          <w:rFonts w:ascii="Times New Roman" w:hAnsi="Times New Roman" w:cs="Times New Roman"/>
          <w:bCs/>
        </w:rPr>
        <w:t>Tful APIs using Node.j</w:t>
      </w:r>
      <w:r w:rsidR="00A46486">
        <w:rPr>
          <w:rFonts w:ascii="Times New Roman" w:hAnsi="Times New Roman" w:cs="Times New Roman"/>
          <w:bCs/>
        </w:rPr>
        <w:t>s</w:t>
      </w:r>
    </w:p>
    <w:p w14:paraId="6F67F45E" w14:textId="709699FF" w:rsidR="00D8128C" w:rsidRPr="006F2E39" w:rsidRDefault="00D8128C" w:rsidP="008417D7">
      <w:pPr>
        <w:pStyle w:val="ListParagraph"/>
        <w:widowControl w:val="0"/>
        <w:numPr>
          <w:ilvl w:val="0"/>
          <w:numId w:val="40"/>
        </w:numPr>
        <w:tabs>
          <w:tab w:val="right" w:pos="10710"/>
        </w:tabs>
        <w:autoSpaceDE w:val="0"/>
        <w:autoSpaceDN w:val="0"/>
        <w:adjustRightInd w:val="0"/>
        <w:ind w:left="63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Designed MongoDB schemas to support dynamic event content </w:t>
      </w:r>
    </w:p>
    <w:p w14:paraId="659C7FB9" w14:textId="140C7BD5" w:rsidR="008417D7" w:rsidRDefault="008417D7" w:rsidP="00835854">
      <w:pPr>
        <w:widowControl w:val="0"/>
        <w:tabs>
          <w:tab w:val="right" w:pos="1071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</w:p>
    <w:p w14:paraId="4DE76FF8" w14:textId="08B46102" w:rsidR="000A42DD" w:rsidRPr="00835854" w:rsidRDefault="00307C4D" w:rsidP="00835854">
      <w:pPr>
        <w:widowControl w:val="0"/>
        <w:tabs>
          <w:tab w:val="right" w:pos="10710"/>
        </w:tabs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</w:rPr>
      </w:pPr>
      <w:r w:rsidRPr="003E0211">
        <w:rPr>
          <w:rFonts w:ascii="Times New Roman" w:hAnsi="Times New Roman" w:cs="Times New Roman"/>
          <w:b/>
          <w:color w:val="000000" w:themeColor="text1"/>
        </w:rPr>
        <w:tab/>
      </w:r>
    </w:p>
    <w:p w14:paraId="675C46D3" w14:textId="3698D3A4" w:rsidR="00E652E4" w:rsidRPr="00835854" w:rsidRDefault="00307C4D" w:rsidP="00835854">
      <w:pPr>
        <w:widowControl w:val="0"/>
        <w:pBdr>
          <w:bottom w:val="single" w:sz="4" w:space="1" w:color="auto"/>
        </w:pBdr>
        <w:tabs>
          <w:tab w:val="right" w:pos="10710"/>
        </w:tabs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8"/>
          <w:szCs w:val="22"/>
        </w:rPr>
      </w:pPr>
      <w:r w:rsidRPr="00F17FF5">
        <w:rPr>
          <w:rFonts w:ascii="Times New Roman" w:hAnsi="Times New Roman" w:cs="Times New Roman"/>
          <w:b/>
          <w:color w:val="000000" w:themeColor="text1"/>
          <w:sz w:val="28"/>
          <w:szCs w:val="22"/>
        </w:rPr>
        <w:t>EXPERIENCE</w:t>
      </w:r>
      <w:r w:rsidR="00835854">
        <w:rPr>
          <w:rFonts w:ascii="Times New Roman" w:hAnsi="Times New Roman" w:cs="Times New Roman"/>
          <w:b/>
          <w:color w:val="000000" w:themeColor="text1"/>
          <w:sz w:val="28"/>
          <w:szCs w:val="22"/>
        </w:rPr>
        <w:t xml:space="preserve"> </w:t>
      </w:r>
    </w:p>
    <w:p w14:paraId="6051B25A" w14:textId="07ACB2DA" w:rsidR="00835854" w:rsidRPr="00835854" w:rsidRDefault="006F2E39" w:rsidP="00835854">
      <w:pPr>
        <w:rPr>
          <w:rFonts w:ascii="Times New Roman" w:hAnsi="Times New Roman" w:cs="Times New Roman"/>
          <w:b/>
        </w:rPr>
      </w:pPr>
      <w:proofErr w:type="spellStart"/>
      <w:r w:rsidRPr="006F2E39">
        <w:rPr>
          <w:rFonts w:ascii="Times New Roman" w:hAnsi="Times New Roman" w:cs="Times New Roman"/>
          <w:b/>
          <w:bCs/>
          <w:color w:val="000000" w:themeColor="text1"/>
        </w:rPr>
        <w:t>Vereinigung</w:t>
      </w:r>
      <w:proofErr w:type="spellEnd"/>
      <w:r w:rsidRPr="006F2E39">
        <w:rPr>
          <w:rFonts w:ascii="Times New Roman" w:hAnsi="Times New Roman" w:cs="Times New Roman"/>
          <w:b/>
          <w:bCs/>
          <w:color w:val="000000" w:themeColor="text1"/>
        </w:rPr>
        <w:t xml:space="preserve"> Erzgebirge</w:t>
      </w:r>
      <w:r w:rsidR="00835854" w:rsidRPr="00835854">
        <w:rPr>
          <w:rFonts w:ascii="Times New Roman" w:hAnsi="Times New Roman" w:cs="Times New Roman"/>
          <w:color w:val="000000" w:themeColor="text1"/>
        </w:rPr>
        <w:t>—</w:t>
      </w:r>
      <w:r w:rsidR="00835854" w:rsidRPr="00835854">
        <w:rPr>
          <w:rFonts w:ascii="Times New Roman" w:hAnsi="Times New Roman" w:cs="Times New Roman"/>
          <w:i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Warminster</w:t>
      </w:r>
      <w:r w:rsidR="00835854" w:rsidRPr="00835854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>Pennsylvania</w:t>
      </w:r>
      <w:r w:rsidR="00835854" w:rsidRPr="00835854">
        <w:rPr>
          <w:rFonts w:ascii="Times New Roman" w:hAnsi="Times New Roman" w:cs="Times New Roman"/>
          <w:i/>
          <w:color w:val="000000" w:themeColor="text1"/>
        </w:rPr>
        <w:t xml:space="preserve">    </w:t>
      </w:r>
      <w:r>
        <w:rPr>
          <w:rFonts w:ascii="Times New Roman" w:hAnsi="Times New Roman" w:cs="Times New Roman"/>
          <w:i/>
          <w:color w:val="000000" w:themeColor="text1"/>
        </w:rPr>
        <w:tab/>
      </w:r>
      <w:r>
        <w:rPr>
          <w:rFonts w:ascii="Times New Roman" w:hAnsi="Times New Roman" w:cs="Times New Roman"/>
          <w:i/>
          <w:color w:val="000000" w:themeColor="text1"/>
        </w:rPr>
        <w:tab/>
        <w:t xml:space="preserve">      May 2023- August 202</w:t>
      </w:r>
      <w:r w:rsidR="00D35E06">
        <w:rPr>
          <w:rFonts w:ascii="Times New Roman" w:hAnsi="Times New Roman" w:cs="Times New Roman"/>
          <w:i/>
          <w:color w:val="000000" w:themeColor="text1"/>
        </w:rPr>
        <w:t>5</w:t>
      </w:r>
      <w:r w:rsidR="00835854" w:rsidRPr="00835854">
        <w:rPr>
          <w:rFonts w:ascii="Times New Roman" w:hAnsi="Times New Roman" w:cs="Times New Roman"/>
          <w:i/>
          <w:color w:val="000000" w:themeColor="text1"/>
        </w:rPr>
        <w:t xml:space="preserve">          </w:t>
      </w:r>
      <w:r>
        <w:rPr>
          <w:rFonts w:ascii="Times New Roman" w:hAnsi="Times New Roman" w:cs="Times New Roman"/>
          <w:i/>
          <w:color w:val="000000" w:themeColor="text1"/>
        </w:rPr>
        <w:t>Lifeguard</w:t>
      </w:r>
      <w:r w:rsidR="00835854" w:rsidRPr="00835854">
        <w:rPr>
          <w:rFonts w:ascii="Times New Roman" w:hAnsi="Times New Roman" w:cs="Times New Roman"/>
          <w:b/>
          <w:bCs/>
          <w:color w:val="000000" w:themeColor="text1"/>
        </w:rPr>
        <w:tab/>
      </w:r>
      <w:r w:rsidR="00835854" w:rsidRPr="00835854">
        <w:rPr>
          <w:rFonts w:ascii="Times New Roman" w:hAnsi="Times New Roman" w:cs="Times New Roman"/>
          <w:b/>
          <w:bCs/>
          <w:color w:val="000000" w:themeColor="text1"/>
        </w:rPr>
        <w:tab/>
        <w:t xml:space="preserve">  </w:t>
      </w:r>
      <w:r w:rsidR="00835854" w:rsidRPr="00835854">
        <w:rPr>
          <w:rFonts w:ascii="Times New Roman" w:hAnsi="Times New Roman" w:cs="Times New Roman"/>
          <w:b/>
          <w:bCs/>
          <w:color w:val="000000" w:themeColor="text1"/>
        </w:rPr>
        <w:tab/>
      </w:r>
      <w:r w:rsidR="00835854" w:rsidRPr="00835854">
        <w:rPr>
          <w:rFonts w:ascii="Times New Roman" w:hAnsi="Times New Roman" w:cs="Times New Roman"/>
          <w:b/>
          <w:bCs/>
          <w:color w:val="000000" w:themeColor="text1"/>
        </w:rPr>
        <w:tab/>
        <w:t xml:space="preserve">  </w:t>
      </w:r>
    </w:p>
    <w:p w14:paraId="40A9F781" w14:textId="1921CE22" w:rsidR="001845E0" w:rsidRPr="006F2E39" w:rsidRDefault="006F2E39" w:rsidP="001845E0">
      <w:pPr>
        <w:pStyle w:val="ListParagraph"/>
        <w:widowControl w:val="0"/>
        <w:numPr>
          <w:ilvl w:val="0"/>
          <w:numId w:val="40"/>
        </w:numPr>
        <w:tabs>
          <w:tab w:val="right" w:pos="10710"/>
        </w:tabs>
        <w:autoSpaceDE w:val="0"/>
        <w:autoSpaceDN w:val="0"/>
        <w:adjustRightInd w:val="0"/>
        <w:ind w:left="63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Ensured the safety of 150+ swimmers daily as a lifeguard, resulting in zero </w:t>
      </w:r>
      <w:r w:rsidR="00B777C1">
        <w:rPr>
          <w:rFonts w:ascii="Times New Roman" w:hAnsi="Times New Roman" w:cs="Times New Roman"/>
        </w:rPr>
        <w:t>incidents</w:t>
      </w:r>
      <w:r>
        <w:rPr>
          <w:rFonts w:ascii="Times New Roman" w:hAnsi="Times New Roman" w:cs="Times New Roman"/>
        </w:rPr>
        <w:t xml:space="preserve"> over two summers</w:t>
      </w:r>
      <w:r w:rsidR="00B777C1">
        <w:rPr>
          <w:rFonts w:ascii="Times New Roman" w:hAnsi="Times New Roman" w:cs="Times New Roman"/>
        </w:rPr>
        <w:t>.</w:t>
      </w:r>
    </w:p>
    <w:p w14:paraId="3B473AC0" w14:textId="77777777" w:rsidR="006F2E39" w:rsidRPr="006F2E39" w:rsidRDefault="006F2E39" w:rsidP="006F2E39">
      <w:pPr>
        <w:widowControl w:val="0"/>
        <w:tabs>
          <w:tab w:val="right" w:pos="10710"/>
        </w:tabs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3EBFCBAF" w14:textId="7A237421" w:rsidR="001845E0" w:rsidRPr="006F2E39" w:rsidRDefault="006F2E39" w:rsidP="001845E0">
      <w:pPr>
        <w:pStyle w:val="ListParagraph"/>
        <w:widowControl w:val="0"/>
        <w:numPr>
          <w:ilvl w:val="0"/>
          <w:numId w:val="40"/>
        </w:numPr>
        <w:tabs>
          <w:tab w:val="right" w:pos="10710"/>
        </w:tabs>
        <w:autoSpaceDE w:val="0"/>
        <w:autoSpaceDN w:val="0"/>
        <w:adjustRightInd w:val="0"/>
        <w:ind w:left="63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Secured First Aid and CPR certifications to safeguard the well</w:t>
      </w:r>
      <w:r w:rsidR="00FA72A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being of over 200 swim facility patrons</w:t>
      </w:r>
      <w:r w:rsidR="00B777C1">
        <w:rPr>
          <w:rFonts w:ascii="Times New Roman" w:hAnsi="Times New Roman" w:cs="Times New Roman"/>
        </w:rPr>
        <w:t xml:space="preserve">. </w:t>
      </w:r>
    </w:p>
    <w:p w14:paraId="7C6D0AB4" w14:textId="77777777" w:rsidR="006F2E39" w:rsidRPr="006F2E39" w:rsidRDefault="006F2E39" w:rsidP="006F2E39">
      <w:pPr>
        <w:pStyle w:val="ListParagraph"/>
        <w:rPr>
          <w:rFonts w:ascii="Times New Roman" w:hAnsi="Times New Roman" w:cs="Times New Roman"/>
          <w:b/>
        </w:rPr>
      </w:pPr>
    </w:p>
    <w:p w14:paraId="5A3E5FBB" w14:textId="6DFFA1D5" w:rsidR="00EE30ED" w:rsidRPr="009463B5" w:rsidRDefault="006F2E39" w:rsidP="009463B5">
      <w:pPr>
        <w:pStyle w:val="ListParagraph"/>
        <w:widowControl w:val="0"/>
        <w:numPr>
          <w:ilvl w:val="0"/>
          <w:numId w:val="40"/>
        </w:numPr>
        <w:tabs>
          <w:tab w:val="right" w:pos="10710"/>
        </w:tabs>
        <w:autoSpaceDE w:val="0"/>
        <w:autoSpaceDN w:val="0"/>
        <w:adjustRightInd w:val="0"/>
        <w:ind w:left="63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Optimized team coordination in crowded settings, achieving a 100% safety record across high-traffic summer months. </w:t>
      </w:r>
    </w:p>
    <w:p w14:paraId="2C45BA16" w14:textId="77777777" w:rsidR="009463B5" w:rsidRPr="009463B5" w:rsidRDefault="009463B5" w:rsidP="009463B5">
      <w:pPr>
        <w:pStyle w:val="ListParagraph"/>
        <w:rPr>
          <w:rFonts w:ascii="Times New Roman" w:hAnsi="Times New Roman" w:cs="Times New Roman"/>
          <w:b/>
        </w:rPr>
      </w:pPr>
    </w:p>
    <w:p w14:paraId="57AD3E8E" w14:textId="77777777" w:rsidR="009463B5" w:rsidRPr="009463B5" w:rsidRDefault="009463B5" w:rsidP="009463B5">
      <w:pPr>
        <w:pStyle w:val="ListParagraph"/>
        <w:widowControl w:val="0"/>
        <w:tabs>
          <w:tab w:val="right" w:pos="10710"/>
        </w:tabs>
        <w:autoSpaceDE w:val="0"/>
        <w:autoSpaceDN w:val="0"/>
        <w:adjustRightInd w:val="0"/>
        <w:ind w:left="630"/>
        <w:rPr>
          <w:rFonts w:ascii="Times New Roman" w:hAnsi="Times New Roman" w:cs="Times New Roman"/>
          <w:b/>
        </w:rPr>
      </w:pPr>
    </w:p>
    <w:p w14:paraId="4A7E64D7" w14:textId="07F3C10F" w:rsidR="00DD11C4" w:rsidRDefault="00DD11C4" w:rsidP="00DD11C4">
      <w:pPr>
        <w:widowControl w:val="0"/>
        <w:pBdr>
          <w:bottom w:val="single" w:sz="4" w:space="1" w:color="auto"/>
        </w:pBdr>
        <w:tabs>
          <w:tab w:val="right" w:pos="1071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 w:themeColor="text1"/>
          <w:sz w:val="22"/>
          <w:szCs w:val="20"/>
        </w:rPr>
      </w:pPr>
      <w:r w:rsidRPr="00DD11C4">
        <w:rPr>
          <w:rFonts w:ascii="Times New Roman" w:hAnsi="Times New Roman" w:cs="Times New Roman"/>
          <w:b/>
          <w:color w:val="000000" w:themeColor="text1"/>
          <w:sz w:val="28"/>
          <w:szCs w:val="22"/>
        </w:rPr>
        <w:t>ACTIVITIES</w:t>
      </w:r>
      <w:r w:rsidRPr="00DD11C4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 </w:t>
      </w:r>
    </w:p>
    <w:p w14:paraId="1FC6C4B2" w14:textId="66D43F5A" w:rsidR="00835854" w:rsidRDefault="006F2E39" w:rsidP="0083585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Sigma Phi Epsilon</w:t>
      </w:r>
      <w:r w:rsidR="00835854" w:rsidRPr="003E021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35854" w:rsidRPr="003E0211">
        <w:rPr>
          <w:rFonts w:ascii="Times New Roman" w:hAnsi="Times New Roman" w:cs="Times New Roman"/>
          <w:color w:val="000000" w:themeColor="text1"/>
        </w:rPr>
        <w:t>—</w:t>
      </w:r>
      <w:r w:rsidR="00835854">
        <w:rPr>
          <w:rFonts w:ascii="Times New Roman" w:hAnsi="Times New Roman" w:cs="Times New Roman"/>
          <w:i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Columbia</w:t>
      </w:r>
      <w:r w:rsidR="00835854" w:rsidRPr="00835854">
        <w:rPr>
          <w:rFonts w:ascii="Times New Roman" w:hAnsi="Times New Roman" w:cs="Times New Roman"/>
          <w:color w:val="000000" w:themeColor="text1"/>
        </w:rPr>
        <w:t>, S</w:t>
      </w:r>
      <w:r>
        <w:rPr>
          <w:rFonts w:ascii="Times New Roman" w:hAnsi="Times New Roman" w:cs="Times New Roman"/>
          <w:color w:val="000000" w:themeColor="text1"/>
        </w:rPr>
        <w:t>outh Carolina</w:t>
      </w:r>
      <w:r w:rsidR="00835854" w:rsidRPr="003E0211">
        <w:rPr>
          <w:rFonts w:ascii="Times New Roman" w:hAnsi="Times New Roman" w:cs="Times New Roman"/>
          <w:i/>
          <w:color w:val="000000" w:themeColor="text1"/>
        </w:rPr>
        <w:t xml:space="preserve">              </w:t>
      </w:r>
      <w:r w:rsidR="00835854" w:rsidRPr="003E0211">
        <w:rPr>
          <w:rFonts w:ascii="Times New Roman" w:hAnsi="Times New Roman" w:cs="Times New Roman"/>
          <w:b/>
          <w:bCs/>
          <w:color w:val="000000" w:themeColor="text1"/>
        </w:rPr>
        <w:tab/>
      </w:r>
      <w:r w:rsidR="0013290D">
        <w:rPr>
          <w:rFonts w:ascii="Times New Roman" w:hAnsi="Times New Roman" w:cs="Times New Roman"/>
          <w:b/>
          <w:bCs/>
          <w:color w:val="000000" w:themeColor="text1"/>
        </w:rPr>
        <w:tab/>
        <w:t xml:space="preserve"> January</w:t>
      </w:r>
      <w:r>
        <w:rPr>
          <w:rFonts w:ascii="Times New Roman" w:hAnsi="Times New Roman" w:cs="Times New Roman"/>
          <w:b/>
        </w:rPr>
        <w:t xml:space="preserve"> 2025 – Current </w:t>
      </w:r>
    </w:p>
    <w:p w14:paraId="4C3334C6" w14:textId="7F30B927" w:rsidR="006F2E39" w:rsidRPr="006F2E39" w:rsidRDefault="006F2E39" w:rsidP="00835854">
      <w:pPr>
        <w:rPr>
          <w:rFonts w:ascii="Times New Roman" w:hAnsi="Times New Roman" w:cs="Times New Roman"/>
          <w:bCs/>
          <w:i/>
        </w:rPr>
      </w:pPr>
      <w:r>
        <w:rPr>
          <w:rFonts w:ascii="Times New Roman" w:hAnsi="Times New Roman" w:cs="Times New Roman"/>
          <w:bCs/>
        </w:rPr>
        <w:t>Active Member</w:t>
      </w:r>
    </w:p>
    <w:p w14:paraId="7D25A52B" w14:textId="77777777" w:rsidR="00CA2F95" w:rsidRPr="00835854" w:rsidRDefault="00CA2F95" w:rsidP="00CA2F95">
      <w:pPr>
        <w:pStyle w:val="ListParagraph"/>
        <w:widowControl w:val="0"/>
        <w:tabs>
          <w:tab w:val="right" w:pos="10710"/>
        </w:tabs>
        <w:autoSpaceDE w:val="0"/>
        <w:autoSpaceDN w:val="0"/>
        <w:adjustRightInd w:val="0"/>
        <w:ind w:left="630"/>
        <w:rPr>
          <w:rFonts w:ascii="Times New Roman" w:hAnsi="Times New Roman" w:cs="Times New Roman"/>
          <w:b/>
          <w:bCs/>
        </w:rPr>
      </w:pPr>
    </w:p>
    <w:p w14:paraId="5143BBA9" w14:textId="60B9BE7E" w:rsidR="00835854" w:rsidRDefault="006F2E39" w:rsidP="006F2E39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Vereinigung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Erzgebirge</w:t>
      </w:r>
      <w:r w:rsidR="00835854" w:rsidRPr="003E021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835854" w:rsidRPr="003E0211">
        <w:rPr>
          <w:rFonts w:ascii="Times New Roman" w:hAnsi="Times New Roman" w:cs="Times New Roman"/>
          <w:color w:val="000000" w:themeColor="text1"/>
        </w:rPr>
        <w:t>—</w:t>
      </w:r>
      <w:r w:rsidR="00835854">
        <w:rPr>
          <w:rFonts w:ascii="Times New Roman" w:hAnsi="Times New Roman" w:cs="Times New Roman"/>
          <w:i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Warminster</w:t>
      </w:r>
      <w:r w:rsidR="00835854" w:rsidRPr="00835854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>Pennsylvania</w:t>
      </w:r>
      <w:r w:rsidR="00835854" w:rsidRPr="003E0211">
        <w:rPr>
          <w:rFonts w:ascii="Times New Roman" w:hAnsi="Times New Roman" w:cs="Times New Roman"/>
          <w:i/>
          <w:color w:val="000000" w:themeColor="text1"/>
        </w:rPr>
        <w:t xml:space="preserve">          </w:t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  <w:t>May 2024 – Current</w:t>
      </w:r>
    </w:p>
    <w:p w14:paraId="71E1B0F9" w14:textId="4E9D78B1" w:rsidR="00CA2F95" w:rsidRDefault="006F2E39" w:rsidP="006F2E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Active Member</w:t>
      </w:r>
    </w:p>
    <w:p w14:paraId="51DE85A4" w14:textId="77777777" w:rsidR="006F2E39" w:rsidRPr="006F2E39" w:rsidRDefault="006F2E39" w:rsidP="006F2E39">
      <w:pPr>
        <w:rPr>
          <w:rFonts w:ascii="Times New Roman" w:hAnsi="Times New Roman" w:cs="Times New Roman"/>
        </w:rPr>
      </w:pPr>
    </w:p>
    <w:p w14:paraId="131927AD" w14:textId="1607501B" w:rsidR="008C3536" w:rsidRPr="00AE5652" w:rsidRDefault="003348DF" w:rsidP="000F2188">
      <w:pPr>
        <w:widowControl w:val="0"/>
        <w:pBdr>
          <w:bottom w:val="single" w:sz="4" w:space="1" w:color="auto"/>
        </w:pBdr>
        <w:tabs>
          <w:tab w:val="right" w:pos="10710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000000" w:themeColor="text1"/>
          <w:sz w:val="28"/>
          <w:szCs w:val="22"/>
        </w:rPr>
      </w:pPr>
      <w:r w:rsidRPr="00AE5652">
        <w:rPr>
          <w:rFonts w:ascii="Times New Roman" w:hAnsi="Times New Roman" w:cs="Times New Roman"/>
          <w:b/>
          <w:color w:val="000000" w:themeColor="text1"/>
          <w:sz w:val="28"/>
          <w:szCs w:val="22"/>
        </w:rPr>
        <w:t xml:space="preserve">SKILLS </w:t>
      </w:r>
    </w:p>
    <w:p w14:paraId="455C77AE" w14:textId="77777777" w:rsidR="00AE5652" w:rsidRPr="00C900A3" w:rsidRDefault="00AE5652" w:rsidP="00AE5652">
      <w:pPr>
        <w:pStyle w:val="ListParagraph"/>
        <w:widowControl w:val="0"/>
        <w:tabs>
          <w:tab w:val="right" w:pos="10710"/>
        </w:tabs>
        <w:autoSpaceDE w:val="0"/>
        <w:autoSpaceDN w:val="0"/>
        <w:adjustRightInd w:val="0"/>
        <w:ind w:left="648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736B9B90" w14:textId="10EEA53C" w:rsidR="00AE5652" w:rsidRPr="00A302B0" w:rsidRDefault="00AE5652" w:rsidP="00AE5652">
      <w:pPr>
        <w:pStyle w:val="ListParagraph"/>
        <w:widowControl w:val="0"/>
        <w:numPr>
          <w:ilvl w:val="0"/>
          <w:numId w:val="35"/>
        </w:numPr>
        <w:tabs>
          <w:tab w:val="right" w:pos="10710"/>
        </w:tabs>
        <w:autoSpaceDE w:val="0"/>
        <w:autoSpaceDN w:val="0"/>
        <w:adjustRightInd w:val="0"/>
        <w:ind w:left="648"/>
        <w:rPr>
          <w:rFonts w:ascii="Times New Roman" w:hAnsi="Times New Roman" w:cs="Times New Roman"/>
          <w:b/>
          <w:color w:val="000000" w:themeColor="text1"/>
        </w:rPr>
      </w:pPr>
      <w:r w:rsidRPr="00AE5652">
        <w:rPr>
          <w:rFonts w:ascii="Times New Roman" w:hAnsi="Times New Roman" w:cs="Times New Roman"/>
          <w:b/>
          <w:color w:val="000000" w:themeColor="text1"/>
        </w:rPr>
        <w:t>Computer</w:t>
      </w:r>
      <w:r w:rsidR="002111E6" w:rsidRPr="00AE5652">
        <w:rPr>
          <w:rFonts w:ascii="Times New Roman" w:hAnsi="Times New Roman" w:cs="Times New Roman"/>
          <w:color w:val="000000" w:themeColor="text1"/>
        </w:rPr>
        <w:t xml:space="preserve"> </w:t>
      </w:r>
      <w:r w:rsidR="00872AEF">
        <w:rPr>
          <w:rFonts w:ascii="Times New Roman" w:hAnsi="Times New Roman" w:cs="Times New Roman"/>
          <w:b/>
          <w:bCs/>
          <w:color w:val="000000" w:themeColor="text1"/>
        </w:rPr>
        <w:t>Languages</w:t>
      </w:r>
      <w:r w:rsidR="00D55F45">
        <w:rPr>
          <w:rFonts w:ascii="Times New Roman" w:hAnsi="Times New Roman" w:cs="Times New Roman"/>
          <w:color w:val="000000" w:themeColor="text1"/>
        </w:rPr>
        <w:t xml:space="preserve"> </w:t>
      </w:r>
      <w:r w:rsidR="002111E6" w:rsidRPr="00AE5652">
        <w:rPr>
          <w:rFonts w:ascii="Times New Roman" w:hAnsi="Times New Roman" w:cs="Times New Roman"/>
          <w:color w:val="000000" w:themeColor="text1"/>
        </w:rPr>
        <w:t>—</w:t>
      </w:r>
      <w:r w:rsidR="00FF6322" w:rsidRPr="00AE5652">
        <w:rPr>
          <w:rFonts w:ascii="Times New Roman" w:hAnsi="Times New Roman" w:cs="Times New Roman"/>
          <w:color w:val="000000" w:themeColor="text1"/>
        </w:rPr>
        <w:t xml:space="preserve"> </w:t>
      </w:r>
      <w:r w:rsidR="006F2E39">
        <w:rPr>
          <w:rFonts w:ascii="Times New Roman" w:hAnsi="Times New Roman" w:cs="Times New Roman"/>
          <w:color w:val="000000" w:themeColor="text1"/>
        </w:rPr>
        <w:t xml:space="preserve">Java, HTML/CSS, </w:t>
      </w:r>
      <w:r w:rsidR="00EF60BD">
        <w:rPr>
          <w:rFonts w:ascii="Times New Roman" w:hAnsi="Times New Roman" w:cs="Times New Roman"/>
          <w:color w:val="000000" w:themeColor="text1"/>
        </w:rPr>
        <w:t xml:space="preserve">JavaScript, </w:t>
      </w:r>
      <w:r w:rsidR="006F2E39">
        <w:rPr>
          <w:rFonts w:ascii="Times New Roman" w:hAnsi="Times New Roman" w:cs="Times New Roman"/>
          <w:color w:val="000000" w:themeColor="text1"/>
        </w:rPr>
        <w:t>Python</w:t>
      </w:r>
      <w:r w:rsidR="00872AEF">
        <w:rPr>
          <w:rFonts w:ascii="Times New Roman" w:hAnsi="Times New Roman" w:cs="Times New Roman"/>
          <w:color w:val="000000" w:themeColor="text1"/>
        </w:rPr>
        <w:t xml:space="preserve">, </w:t>
      </w:r>
      <w:r w:rsidR="00D35E06">
        <w:rPr>
          <w:rFonts w:ascii="Times New Roman" w:hAnsi="Times New Roman" w:cs="Times New Roman"/>
          <w:color w:val="000000" w:themeColor="text1"/>
        </w:rPr>
        <w:t>C++</w:t>
      </w:r>
    </w:p>
    <w:p w14:paraId="75CB2B84" w14:textId="64A74477" w:rsidR="00A302B0" w:rsidRPr="00AE5652" w:rsidRDefault="00A302B0" w:rsidP="00AE5652">
      <w:pPr>
        <w:pStyle w:val="ListParagraph"/>
        <w:widowControl w:val="0"/>
        <w:numPr>
          <w:ilvl w:val="0"/>
          <w:numId w:val="35"/>
        </w:numPr>
        <w:tabs>
          <w:tab w:val="right" w:pos="10710"/>
        </w:tabs>
        <w:autoSpaceDE w:val="0"/>
        <w:autoSpaceDN w:val="0"/>
        <w:adjustRightInd w:val="0"/>
        <w:ind w:left="648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Applications </w:t>
      </w:r>
      <w:r w:rsidRPr="00AE5652">
        <w:rPr>
          <w:rFonts w:ascii="Times New Roman" w:hAnsi="Times New Roman" w:cs="Times New Roman"/>
          <w:color w:val="000000" w:themeColor="text1"/>
        </w:rPr>
        <w:t>—</w:t>
      </w:r>
      <w:r>
        <w:rPr>
          <w:rFonts w:ascii="Times New Roman" w:hAnsi="Times New Roman" w:cs="Times New Roman"/>
          <w:color w:val="000000" w:themeColor="text1"/>
        </w:rPr>
        <w:t xml:space="preserve"> Linux, </w:t>
      </w:r>
      <w:r w:rsidR="00872AEF">
        <w:rPr>
          <w:rFonts w:ascii="Times New Roman" w:hAnsi="Times New Roman" w:cs="Times New Roman"/>
          <w:color w:val="000000" w:themeColor="text1"/>
        </w:rPr>
        <w:t>Cursor, VS Code, AWS, Git, React</w:t>
      </w:r>
      <w:r w:rsidR="007E067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7E067E">
        <w:rPr>
          <w:rFonts w:ascii="Times New Roman" w:hAnsi="Times New Roman" w:cs="Times New Roman"/>
          <w:color w:val="000000" w:themeColor="text1"/>
        </w:rPr>
        <w:t>Vercel</w:t>
      </w:r>
      <w:proofErr w:type="spellEnd"/>
      <w:r w:rsidR="007E067E">
        <w:rPr>
          <w:rFonts w:ascii="Times New Roman" w:hAnsi="Times New Roman" w:cs="Times New Roman"/>
          <w:color w:val="000000" w:themeColor="text1"/>
        </w:rPr>
        <w:t xml:space="preserve"> </w:t>
      </w:r>
    </w:p>
    <w:p w14:paraId="74A32016" w14:textId="22753DAC" w:rsidR="00F94192" w:rsidRPr="007E3AE9" w:rsidRDefault="006F2E39" w:rsidP="007E3AE9">
      <w:pPr>
        <w:pStyle w:val="ListParagraph"/>
        <w:widowControl w:val="0"/>
        <w:numPr>
          <w:ilvl w:val="0"/>
          <w:numId w:val="35"/>
        </w:numPr>
        <w:tabs>
          <w:tab w:val="right" w:pos="10710"/>
        </w:tabs>
        <w:autoSpaceDE w:val="0"/>
        <w:autoSpaceDN w:val="0"/>
        <w:adjustRightInd w:val="0"/>
        <w:ind w:left="648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Honors </w:t>
      </w:r>
      <w:r w:rsidRPr="00AE5652">
        <w:rPr>
          <w:rFonts w:ascii="Times New Roman" w:hAnsi="Times New Roman" w:cs="Times New Roman"/>
          <w:color w:val="000000" w:themeColor="text1"/>
        </w:rPr>
        <w:t>—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C2700F">
        <w:rPr>
          <w:rFonts w:ascii="Times New Roman" w:hAnsi="Times New Roman" w:cs="Times New Roman"/>
          <w:color w:val="000000" w:themeColor="text1"/>
        </w:rPr>
        <w:t>Dean’s</w:t>
      </w:r>
      <w:r>
        <w:rPr>
          <w:rFonts w:ascii="Times New Roman" w:hAnsi="Times New Roman" w:cs="Times New Roman"/>
          <w:color w:val="000000" w:themeColor="text1"/>
        </w:rPr>
        <w:t xml:space="preserve"> List Fall 2</w:t>
      </w:r>
      <w:r w:rsidR="00186475">
        <w:rPr>
          <w:rFonts w:ascii="Times New Roman" w:hAnsi="Times New Roman" w:cs="Times New Roman"/>
          <w:color w:val="000000" w:themeColor="text1"/>
        </w:rPr>
        <w:t xml:space="preserve">024, Spring 2025, </w:t>
      </w:r>
      <w:r w:rsidR="006B046B">
        <w:rPr>
          <w:rFonts w:ascii="Times New Roman" w:hAnsi="Times New Roman" w:cs="Times New Roman"/>
          <w:color w:val="000000" w:themeColor="text1"/>
        </w:rPr>
        <w:t xml:space="preserve">Fall 2025 </w:t>
      </w:r>
    </w:p>
    <w:sectPr w:rsidR="00F94192" w:rsidRPr="007E3AE9" w:rsidSect="0083585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A08DB" w14:textId="77777777" w:rsidR="00351B91" w:rsidRDefault="00351B91" w:rsidP="00CA4201">
      <w:r>
        <w:separator/>
      </w:r>
    </w:p>
  </w:endnote>
  <w:endnote w:type="continuationSeparator" w:id="0">
    <w:p w14:paraId="5E31ED70" w14:textId="77777777" w:rsidR="00351B91" w:rsidRDefault="00351B91" w:rsidP="00CA4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9CBE5" w14:textId="77777777" w:rsidR="00351B91" w:rsidRDefault="00351B91" w:rsidP="00CA4201">
      <w:r>
        <w:separator/>
      </w:r>
    </w:p>
  </w:footnote>
  <w:footnote w:type="continuationSeparator" w:id="0">
    <w:p w14:paraId="6506DE1D" w14:textId="77777777" w:rsidR="00351B91" w:rsidRDefault="00351B91" w:rsidP="00CA4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2E303" w14:textId="5686EE22" w:rsidR="00CA4201" w:rsidRPr="00835854" w:rsidRDefault="006F2E39" w:rsidP="00835854">
    <w:pPr>
      <w:pStyle w:val="Header"/>
      <w:pBdr>
        <w:top w:val="single" w:sz="4" w:space="1" w:color="auto"/>
      </w:pBdr>
      <w:jc w:val="center"/>
      <w:rPr>
        <w:rFonts w:ascii="Times New Roman" w:hAnsi="Times New Roman" w:cs="Times New Roman"/>
        <w:sz w:val="40"/>
      </w:rPr>
    </w:pPr>
    <w:r>
      <w:rPr>
        <w:rFonts w:ascii="Times New Roman" w:hAnsi="Times New Roman" w:cs="Times New Roman"/>
        <w:sz w:val="40"/>
      </w:rPr>
      <w:t xml:space="preserve">Christopher Feuchter </w:t>
    </w:r>
  </w:p>
  <w:p w14:paraId="4ECE3B16" w14:textId="40A1FF44" w:rsidR="0053058B" w:rsidRPr="00835854" w:rsidRDefault="00835854" w:rsidP="007E3AE9">
    <w:pPr>
      <w:pStyle w:val="Header"/>
      <w:pBdr>
        <w:bottom w:val="single" w:sz="4" w:space="1" w:color="auto"/>
      </w:pBdr>
      <w:jc w:val="center"/>
      <w:rPr>
        <w:rFonts w:ascii="Times New Roman" w:hAnsi="Times New Roman" w:cs="Times New Roman"/>
      </w:rPr>
    </w:pPr>
    <w:r w:rsidRPr="00835854">
      <w:rPr>
        <w:rFonts w:ascii="Times New Roman" w:hAnsi="Times New Roman" w:cs="Times New Roman"/>
      </w:rPr>
      <w:t>(</w:t>
    </w:r>
    <w:r w:rsidR="006F2E39">
      <w:rPr>
        <w:rFonts w:ascii="Times New Roman" w:hAnsi="Times New Roman" w:cs="Times New Roman"/>
      </w:rPr>
      <w:t>267</w:t>
    </w:r>
    <w:r w:rsidRPr="00835854">
      <w:rPr>
        <w:rFonts w:ascii="Times New Roman" w:hAnsi="Times New Roman" w:cs="Times New Roman"/>
      </w:rPr>
      <w:t xml:space="preserve">) </w:t>
    </w:r>
    <w:r w:rsidR="006F2E39">
      <w:rPr>
        <w:rFonts w:ascii="Times New Roman" w:hAnsi="Times New Roman" w:cs="Times New Roman"/>
      </w:rPr>
      <w:t>576</w:t>
    </w:r>
    <w:r w:rsidRPr="00835854">
      <w:rPr>
        <w:rFonts w:ascii="Times New Roman" w:hAnsi="Times New Roman" w:cs="Times New Roman"/>
      </w:rPr>
      <w:t>-</w:t>
    </w:r>
    <w:r w:rsidR="006F2E39">
      <w:rPr>
        <w:rFonts w:ascii="Times New Roman" w:hAnsi="Times New Roman" w:cs="Times New Roman"/>
      </w:rPr>
      <w:t>6171</w:t>
    </w:r>
    <w:r w:rsidR="00DC074D">
      <w:rPr>
        <w:rFonts w:ascii="Times New Roman" w:hAnsi="Times New Roman" w:cs="Times New Roman"/>
      </w:rPr>
      <w:t xml:space="preserve"> |</w:t>
    </w:r>
    <w:r w:rsidRPr="00835854">
      <w:rPr>
        <w:rFonts w:ascii="Times New Roman" w:hAnsi="Times New Roman" w:cs="Times New Roman"/>
      </w:rPr>
      <w:t xml:space="preserve"> </w:t>
    </w:r>
    <w:r w:rsidR="006F2E39">
      <w:rPr>
        <w:rFonts w:ascii="Times New Roman" w:hAnsi="Times New Roman" w:cs="Times New Roman"/>
      </w:rPr>
      <w:t>cfeuchter64@outlook.com</w:t>
    </w:r>
    <w:r w:rsidRPr="00835854">
      <w:rPr>
        <w:rFonts w:ascii="Times New Roman" w:hAnsi="Times New Roman" w:cs="Times New Roman"/>
      </w:rPr>
      <w:t xml:space="preserve"> | </w:t>
    </w:r>
    <w:r w:rsidR="006F2E39">
      <w:rPr>
        <w:rFonts w:ascii="Times New Roman" w:hAnsi="Times New Roman" w:cs="Times New Roman"/>
      </w:rPr>
      <w:t>Jamison, PA</w:t>
    </w:r>
    <w:r w:rsidR="004C6671">
      <w:rPr>
        <w:rFonts w:ascii="Times New Roman" w:hAnsi="Times New Roman" w:cs="Times New Roman"/>
      </w:rPr>
      <w:t xml:space="preserve"> | </w:t>
    </w:r>
    <w:r w:rsidR="004C6671" w:rsidRPr="004C6671">
      <w:rPr>
        <w:rFonts w:ascii="Times New Roman" w:hAnsi="Times New Roman" w:cs="Times New Roman"/>
      </w:rPr>
      <w:t>https://www.linkedin.com/in/cfeuchter/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00000002">
      <w:start w:val="1"/>
      <w:numFmt w:val="bullet"/>
      <w:lvlText w:val=""/>
      <w:lvlJc w:val="left"/>
      <w:pPr>
        <w:ind w:left="1440" w:hanging="360"/>
      </w:pPr>
    </w:lvl>
    <w:lvl w:ilvl="2" w:tplc="00000003">
      <w:start w:val="1"/>
      <w:numFmt w:val="bullet"/>
      <w:lvlText w:val=""/>
      <w:lvlJc w:val="left"/>
      <w:pPr>
        <w:ind w:left="2160" w:hanging="360"/>
      </w:pPr>
    </w:lvl>
    <w:lvl w:ilvl="3" w:tplc="00000004">
      <w:start w:val="1"/>
      <w:numFmt w:val="bullet"/>
      <w:lvlText w:val=""/>
      <w:lvlJc w:val="left"/>
      <w:pPr>
        <w:ind w:left="2880" w:hanging="360"/>
      </w:pPr>
    </w:lvl>
    <w:lvl w:ilvl="4" w:tplc="00000005">
      <w:start w:val="1"/>
      <w:numFmt w:val="bullet"/>
      <w:lvlText w:val="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00000066">
      <w:start w:val="1"/>
      <w:numFmt w:val="bullet"/>
      <w:lvlText w:val=""/>
      <w:lvlJc w:val="left"/>
      <w:pPr>
        <w:ind w:left="1440" w:hanging="360"/>
      </w:pPr>
    </w:lvl>
    <w:lvl w:ilvl="2" w:tplc="00000067">
      <w:start w:val="1"/>
      <w:numFmt w:val="bullet"/>
      <w:lvlText w:val=""/>
      <w:lvlJc w:val="left"/>
      <w:pPr>
        <w:ind w:left="2160" w:hanging="360"/>
      </w:pPr>
    </w:lvl>
    <w:lvl w:ilvl="3" w:tplc="00000068">
      <w:start w:val="1"/>
      <w:numFmt w:val="bullet"/>
      <w:lvlText w:val=""/>
      <w:lvlJc w:val="left"/>
      <w:pPr>
        <w:ind w:left="2880" w:hanging="360"/>
      </w:pPr>
    </w:lvl>
    <w:lvl w:ilvl="4" w:tplc="00000069">
      <w:start w:val="1"/>
      <w:numFmt w:val="bullet"/>
      <w:lvlText w:val="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000000CA">
      <w:start w:val="1"/>
      <w:numFmt w:val="bullet"/>
      <w:lvlText w:val=""/>
      <w:lvlJc w:val="left"/>
      <w:pPr>
        <w:ind w:left="1440" w:hanging="360"/>
      </w:pPr>
    </w:lvl>
    <w:lvl w:ilvl="2" w:tplc="000000CB">
      <w:start w:val="1"/>
      <w:numFmt w:val="bullet"/>
      <w:lvlText w:val=""/>
      <w:lvlJc w:val="left"/>
      <w:pPr>
        <w:ind w:left="2160" w:hanging="360"/>
      </w:pPr>
    </w:lvl>
    <w:lvl w:ilvl="3" w:tplc="000000CC">
      <w:start w:val="1"/>
      <w:numFmt w:val="bullet"/>
      <w:lvlText w:val=""/>
      <w:lvlJc w:val="left"/>
      <w:pPr>
        <w:ind w:left="2880" w:hanging="360"/>
      </w:pPr>
    </w:lvl>
    <w:lvl w:ilvl="4" w:tplc="000000CD">
      <w:start w:val="1"/>
      <w:numFmt w:val="bullet"/>
      <w:lvlText w:val="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0000012E">
      <w:start w:val="1"/>
      <w:numFmt w:val="bullet"/>
      <w:lvlText w:val=""/>
      <w:lvlJc w:val="left"/>
      <w:pPr>
        <w:ind w:left="1440" w:hanging="360"/>
      </w:pPr>
    </w:lvl>
    <w:lvl w:ilvl="2" w:tplc="0000012F">
      <w:start w:val="1"/>
      <w:numFmt w:val="bullet"/>
      <w:lvlText w:val=""/>
      <w:lvlJc w:val="left"/>
      <w:pPr>
        <w:ind w:left="2160" w:hanging="360"/>
      </w:pPr>
    </w:lvl>
    <w:lvl w:ilvl="3" w:tplc="00000130">
      <w:start w:val="1"/>
      <w:numFmt w:val="bullet"/>
      <w:lvlText w:val=""/>
      <w:lvlJc w:val="left"/>
      <w:pPr>
        <w:ind w:left="2880" w:hanging="360"/>
      </w:pPr>
    </w:lvl>
    <w:lvl w:ilvl="4" w:tplc="00000131">
      <w:start w:val="1"/>
      <w:numFmt w:val="bullet"/>
      <w:lvlText w:val="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00000192">
      <w:start w:val="1"/>
      <w:numFmt w:val="bullet"/>
      <w:lvlText w:val=""/>
      <w:lvlJc w:val="left"/>
      <w:pPr>
        <w:ind w:left="1440" w:hanging="360"/>
      </w:pPr>
    </w:lvl>
    <w:lvl w:ilvl="2" w:tplc="00000193">
      <w:start w:val="1"/>
      <w:numFmt w:val="bullet"/>
      <w:lvlText w:val=""/>
      <w:lvlJc w:val="left"/>
      <w:pPr>
        <w:ind w:left="2160" w:hanging="360"/>
      </w:pPr>
    </w:lvl>
    <w:lvl w:ilvl="3" w:tplc="00000194">
      <w:start w:val="1"/>
      <w:numFmt w:val="bullet"/>
      <w:lvlText w:val=""/>
      <w:lvlJc w:val="left"/>
      <w:pPr>
        <w:ind w:left="2880" w:hanging="360"/>
      </w:pPr>
    </w:lvl>
    <w:lvl w:ilvl="4" w:tplc="00000195">
      <w:start w:val="1"/>
      <w:numFmt w:val="bullet"/>
      <w:lvlText w:val="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"/>
      <w:lvlJc w:val="left"/>
      <w:pPr>
        <w:ind w:left="720" w:hanging="360"/>
      </w:pPr>
    </w:lvl>
    <w:lvl w:ilvl="1" w:tplc="000001F6">
      <w:start w:val="1"/>
      <w:numFmt w:val="bullet"/>
      <w:lvlText w:val=""/>
      <w:lvlJc w:val="left"/>
      <w:pPr>
        <w:ind w:left="1440" w:hanging="360"/>
      </w:pPr>
    </w:lvl>
    <w:lvl w:ilvl="2" w:tplc="000001F7">
      <w:start w:val="1"/>
      <w:numFmt w:val="bullet"/>
      <w:lvlText w:val=""/>
      <w:lvlJc w:val="left"/>
      <w:pPr>
        <w:ind w:left="2160" w:hanging="360"/>
      </w:pPr>
    </w:lvl>
    <w:lvl w:ilvl="3" w:tplc="000001F8">
      <w:start w:val="1"/>
      <w:numFmt w:val="bullet"/>
      <w:lvlText w:val=""/>
      <w:lvlJc w:val="left"/>
      <w:pPr>
        <w:ind w:left="2880" w:hanging="360"/>
      </w:pPr>
    </w:lvl>
    <w:lvl w:ilvl="4" w:tplc="000001F9">
      <w:start w:val="1"/>
      <w:numFmt w:val="bullet"/>
      <w:lvlText w:val="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"/>
      <w:lvlJc w:val="left"/>
      <w:pPr>
        <w:ind w:left="720" w:hanging="360"/>
      </w:pPr>
    </w:lvl>
    <w:lvl w:ilvl="1" w:tplc="0000025A">
      <w:start w:val="1"/>
      <w:numFmt w:val="bullet"/>
      <w:lvlText w:val=""/>
      <w:lvlJc w:val="left"/>
      <w:pPr>
        <w:ind w:left="1440" w:hanging="360"/>
      </w:pPr>
    </w:lvl>
    <w:lvl w:ilvl="2" w:tplc="0000025B">
      <w:start w:val="1"/>
      <w:numFmt w:val="bullet"/>
      <w:lvlText w:val=""/>
      <w:lvlJc w:val="left"/>
      <w:pPr>
        <w:ind w:left="2160" w:hanging="360"/>
      </w:pPr>
    </w:lvl>
    <w:lvl w:ilvl="3" w:tplc="0000025C">
      <w:start w:val="1"/>
      <w:numFmt w:val="bullet"/>
      <w:lvlText w:val=""/>
      <w:lvlJc w:val="left"/>
      <w:pPr>
        <w:ind w:left="2880" w:hanging="360"/>
      </w:pPr>
    </w:lvl>
    <w:lvl w:ilvl="4" w:tplc="0000025D">
      <w:start w:val="1"/>
      <w:numFmt w:val="bullet"/>
      <w:lvlText w:val="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"/>
      <w:lvlJc w:val="left"/>
      <w:pPr>
        <w:ind w:left="720" w:hanging="360"/>
      </w:pPr>
    </w:lvl>
    <w:lvl w:ilvl="1" w:tplc="000002BE">
      <w:start w:val="1"/>
      <w:numFmt w:val="bullet"/>
      <w:lvlText w:val=""/>
      <w:lvlJc w:val="left"/>
      <w:pPr>
        <w:ind w:left="1440" w:hanging="360"/>
      </w:pPr>
    </w:lvl>
    <w:lvl w:ilvl="2" w:tplc="000002BF">
      <w:start w:val="1"/>
      <w:numFmt w:val="bullet"/>
      <w:lvlText w:val=""/>
      <w:lvlJc w:val="left"/>
      <w:pPr>
        <w:ind w:left="2160" w:hanging="360"/>
      </w:pPr>
    </w:lvl>
    <w:lvl w:ilvl="3" w:tplc="000002C0">
      <w:start w:val="1"/>
      <w:numFmt w:val="bullet"/>
      <w:lvlText w:val=""/>
      <w:lvlJc w:val="left"/>
      <w:pPr>
        <w:ind w:left="2880" w:hanging="360"/>
      </w:pPr>
    </w:lvl>
    <w:lvl w:ilvl="4" w:tplc="000002C1">
      <w:start w:val="1"/>
      <w:numFmt w:val="bullet"/>
      <w:lvlText w:val=""/>
      <w:lvlJc w:val="left"/>
      <w:pPr>
        <w:ind w:left="3600" w:hanging="360"/>
      </w:p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3341D1C"/>
    <w:multiLevelType w:val="hybridMultilevel"/>
    <w:tmpl w:val="D02849F8"/>
    <w:lvl w:ilvl="0" w:tplc="00000259">
      <w:start w:val="1"/>
      <w:numFmt w:val="bullet"/>
      <w:lvlText w:val=""/>
      <w:lvlJc w:val="left"/>
      <w:pPr>
        <w:ind w:left="720" w:hanging="360"/>
      </w:pPr>
    </w:lvl>
    <w:lvl w:ilvl="1" w:tplc="0000025A">
      <w:start w:val="1"/>
      <w:numFmt w:val="bullet"/>
      <w:lvlText w:val=""/>
      <w:lvlJc w:val="left"/>
      <w:pPr>
        <w:ind w:left="1440" w:hanging="360"/>
      </w:pPr>
    </w:lvl>
    <w:lvl w:ilvl="2" w:tplc="0000025B">
      <w:start w:val="1"/>
      <w:numFmt w:val="bullet"/>
      <w:lvlText w:val=""/>
      <w:lvlJc w:val="left"/>
      <w:pPr>
        <w:ind w:left="2160" w:hanging="360"/>
      </w:pPr>
    </w:lvl>
    <w:lvl w:ilvl="3" w:tplc="0000025C">
      <w:start w:val="1"/>
      <w:numFmt w:val="bullet"/>
      <w:lvlText w:val=""/>
      <w:lvlJc w:val="left"/>
      <w:pPr>
        <w:ind w:left="2880" w:hanging="360"/>
      </w:pPr>
    </w:lvl>
    <w:lvl w:ilvl="4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55832F4"/>
    <w:multiLevelType w:val="hybridMultilevel"/>
    <w:tmpl w:val="E86AA74A"/>
    <w:lvl w:ilvl="0" w:tplc="DD8A70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714A96"/>
    <w:multiLevelType w:val="hybridMultilevel"/>
    <w:tmpl w:val="67EA0E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643327"/>
    <w:multiLevelType w:val="hybridMultilevel"/>
    <w:tmpl w:val="08866E2E"/>
    <w:lvl w:ilvl="0" w:tplc="DCAA084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7A7672"/>
    <w:multiLevelType w:val="multilevel"/>
    <w:tmpl w:val="9C4A61B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szCs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szCs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szCs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szCs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szCs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szCs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szCs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szCs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szCs w:val="22"/>
        <w:u w:val="none"/>
        <w:vertAlign w:val="baseline"/>
      </w:rPr>
    </w:lvl>
  </w:abstractNum>
  <w:abstractNum w:abstractNumId="14" w15:restartNumberingAfterBreak="0">
    <w:nsid w:val="15725A37"/>
    <w:multiLevelType w:val="hybridMultilevel"/>
    <w:tmpl w:val="DD906246"/>
    <w:lvl w:ilvl="0" w:tplc="73E0D5B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5A1F4D"/>
    <w:multiLevelType w:val="hybridMultilevel"/>
    <w:tmpl w:val="153603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837ED4"/>
    <w:multiLevelType w:val="hybridMultilevel"/>
    <w:tmpl w:val="B3E260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70472B"/>
    <w:multiLevelType w:val="hybridMultilevel"/>
    <w:tmpl w:val="F4C27A8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2AA5C28"/>
    <w:multiLevelType w:val="hybridMultilevel"/>
    <w:tmpl w:val="5B2E628E"/>
    <w:lvl w:ilvl="0" w:tplc="2F18FFA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F17C41"/>
    <w:multiLevelType w:val="hybridMultilevel"/>
    <w:tmpl w:val="3EF4676E"/>
    <w:lvl w:ilvl="0" w:tplc="00000259">
      <w:start w:val="1"/>
      <w:numFmt w:val="bullet"/>
      <w:lvlText w:val=""/>
      <w:lvlJc w:val="left"/>
      <w:pPr>
        <w:ind w:left="720" w:hanging="360"/>
      </w:pPr>
    </w:lvl>
    <w:lvl w:ilvl="1" w:tplc="0000025A">
      <w:start w:val="1"/>
      <w:numFmt w:val="bullet"/>
      <w:lvlText w:val=""/>
      <w:lvlJc w:val="left"/>
      <w:pPr>
        <w:ind w:left="1440" w:hanging="360"/>
      </w:pPr>
    </w:lvl>
    <w:lvl w:ilvl="2" w:tplc="0000025B">
      <w:start w:val="1"/>
      <w:numFmt w:val="bullet"/>
      <w:lvlText w:val=""/>
      <w:lvlJc w:val="left"/>
      <w:pPr>
        <w:ind w:left="2160" w:hanging="360"/>
      </w:pPr>
    </w:lvl>
    <w:lvl w:ilvl="3" w:tplc="0000025C">
      <w:start w:val="1"/>
      <w:numFmt w:val="bullet"/>
      <w:lvlText w:val=""/>
      <w:lvlJc w:val="left"/>
      <w:pPr>
        <w:ind w:left="2880" w:hanging="360"/>
      </w:pPr>
    </w:lvl>
    <w:lvl w:ilvl="4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76971A8"/>
    <w:multiLevelType w:val="hybridMultilevel"/>
    <w:tmpl w:val="FE8867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6D08FF"/>
    <w:multiLevelType w:val="hybridMultilevel"/>
    <w:tmpl w:val="7AEC0F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913293"/>
    <w:multiLevelType w:val="hybridMultilevel"/>
    <w:tmpl w:val="F06E6B56"/>
    <w:lvl w:ilvl="0" w:tplc="04090005">
      <w:start w:val="1"/>
      <w:numFmt w:val="bullet"/>
      <w:lvlText w:val=""/>
      <w:lvlJc w:val="left"/>
      <w:pPr>
        <w:ind w:left="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3" w15:restartNumberingAfterBreak="0">
    <w:nsid w:val="41C26BD5"/>
    <w:multiLevelType w:val="hybridMultilevel"/>
    <w:tmpl w:val="46AA39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226AE4"/>
    <w:multiLevelType w:val="hybridMultilevel"/>
    <w:tmpl w:val="0BFE8F1E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E41177"/>
    <w:multiLevelType w:val="hybridMultilevel"/>
    <w:tmpl w:val="F62CA314"/>
    <w:lvl w:ilvl="0" w:tplc="D47C397E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  <w:sz w:val="20"/>
        <w:szCs w:val="2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607FC2"/>
    <w:multiLevelType w:val="hybridMultilevel"/>
    <w:tmpl w:val="2CF2BC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5033B"/>
    <w:multiLevelType w:val="hybridMultilevel"/>
    <w:tmpl w:val="BD0CF1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84849"/>
    <w:multiLevelType w:val="hybridMultilevel"/>
    <w:tmpl w:val="7B468C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E44F00"/>
    <w:multiLevelType w:val="hybridMultilevel"/>
    <w:tmpl w:val="64E03E50"/>
    <w:lvl w:ilvl="0" w:tplc="77FA1434">
      <w:start w:val="2"/>
      <w:numFmt w:val="bullet"/>
      <w:lvlText w:val="-"/>
      <w:lvlJc w:val="left"/>
      <w:pPr>
        <w:ind w:left="1368" w:hanging="360"/>
      </w:pPr>
      <w:rPr>
        <w:rFonts w:ascii="Calibri" w:eastAsiaTheme="minorHAnsi" w:hAnsi="Calibri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30" w15:restartNumberingAfterBreak="0">
    <w:nsid w:val="54836610"/>
    <w:multiLevelType w:val="hybridMultilevel"/>
    <w:tmpl w:val="9BFA6566"/>
    <w:lvl w:ilvl="0" w:tplc="17DA574E">
      <w:start w:val="2"/>
      <w:numFmt w:val="bullet"/>
      <w:lvlText w:val="-"/>
      <w:lvlJc w:val="left"/>
      <w:pPr>
        <w:ind w:left="1008" w:hanging="360"/>
      </w:pPr>
      <w:rPr>
        <w:rFonts w:ascii="Calibri" w:eastAsiaTheme="minorHAnsi" w:hAnsi="Calibri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1" w15:restartNumberingAfterBreak="0">
    <w:nsid w:val="5F8A6A51"/>
    <w:multiLevelType w:val="hybridMultilevel"/>
    <w:tmpl w:val="04B27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AC3986"/>
    <w:multiLevelType w:val="hybridMultilevel"/>
    <w:tmpl w:val="1D7C629A"/>
    <w:lvl w:ilvl="0" w:tplc="000002BD">
      <w:start w:val="1"/>
      <w:numFmt w:val="bullet"/>
      <w:lvlText w:val=""/>
      <w:lvlJc w:val="left"/>
      <w:pPr>
        <w:ind w:left="720" w:hanging="360"/>
      </w:pPr>
    </w:lvl>
    <w:lvl w:ilvl="1" w:tplc="000002BE">
      <w:start w:val="1"/>
      <w:numFmt w:val="bullet"/>
      <w:lvlText w:val=""/>
      <w:lvlJc w:val="left"/>
      <w:pPr>
        <w:ind w:left="1440" w:hanging="360"/>
      </w:pPr>
    </w:lvl>
    <w:lvl w:ilvl="2" w:tplc="000002BF">
      <w:start w:val="1"/>
      <w:numFmt w:val="bullet"/>
      <w:lvlText w:val=""/>
      <w:lvlJc w:val="left"/>
      <w:pPr>
        <w:ind w:left="2160" w:hanging="360"/>
      </w:pPr>
    </w:lvl>
    <w:lvl w:ilvl="3" w:tplc="000002C0">
      <w:start w:val="1"/>
      <w:numFmt w:val="bullet"/>
      <w:lvlText w:val=""/>
      <w:lvlJc w:val="left"/>
      <w:pPr>
        <w:ind w:left="2880" w:hanging="360"/>
      </w:pPr>
    </w:lvl>
    <w:lvl w:ilvl="4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708F760E"/>
    <w:multiLevelType w:val="hybridMultilevel"/>
    <w:tmpl w:val="90D497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B3726F"/>
    <w:multiLevelType w:val="hybridMultilevel"/>
    <w:tmpl w:val="952058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B27DC"/>
    <w:multiLevelType w:val="multilevel"/>
    <w:tmpl w:val="9788DB9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6" w15:restartNumberingAfterBreak="0">
    <w:nsid w:val="794E68A9"/>
    <w:multiLevelType w:val="hybridMultilevel"/>
    <w:tmpl w:val="C632F6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74189B"/>
    <w:multiLevelType w:val="hybridMultilevel"/>
    <w:tmpl w:val="6EE01638"/>
    <w:lvl w:ilvl="0" w:tplc="DD8A70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FB1305"/>
    <w:multiLevelType w:val="hybridMultilevel"/>
    <w:tmpl w:val="C9BCA922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C0055C8"/>
    <w:multiLevelType w:val="hybridMultilevel"/>
    <w:tmpl w:val="D4125F0A"/>
    <w:lvl w:ilvl="0" w:tplc="4E0A4F70">
      <w:start w:val="2"/>
      <w:numFmt w:val="bullet"/>
      <w:lvlText w:val="-"/>
      <w:lvlJc w:val="left"/>
      <w:pPr>
        <w:ind w:left="1008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321812694">
    <w:abstractNumId w:val="0"/>
  </w:num>
  <w:num w:numId="2" w16cid:durableId="1102413822">
    <w:abstractNumId w:val="1"/>
  </w:num>
  <w:num w:numId="3" w16cid:durableId="1370573903">
    <w:abstractNumId w:val="2"/>
  </w:num>
  <w:num w:numId="4" w16cid:durableId="2020160059">
    <w:abstractNumId w:val="3"/>
  </w:num>
  <w:num w:numId="5" w16cid:durableId="1377504676">
    <w:abstractNumId w:val="4"/>
  </w:num>
  <w:num w:numId="6" w16cid:durableId="1488591259">
    <w:abstractNumId w:val="5"/>
  </w:num>
  <w:num w:numId="7" w16cid:durableId="169562257">
    <w:abstractNumId w:val="6"/>
  </w:num>
  <w:num w:numId="8" w16cid:durableId="1048067801">
    <w:abstractNumId w:val="7"/>
  </w:num>
  <w:num w:numId="9" w16cid:durableId="2130781949">
    <w:abstractNumId w:val="8"/>
  </w:num>
  <w:num w:numId="10" w16cid:durableId="1601067810">
    <w:abstractNumId w:val="26"/>
  </w:num>
  <w:num w:numId="11" w16cid:durableId="261762223">
    <w:abstractNumId w:val="25"/>
  </w:num>
  <w:num w:numId="12" w16cid:durableId="967903996">
    <w:abstractNumId w:val="24"/>
  </w:num>
  <w:num w:numId="13" w16cid:durableId="315689658">
    <w:abstractNumId w:val="16"/>
  </w:num>
  <w:num w:numId="14" w16cid:durableId="1119296500">
    <w:abstractNumId w:val="23"/>
  </w:num>
  <w:num w:numId="15" w16cid:durableId="1123696387">
    <w:abstractNumId w:val="36"/>
  </w:num>
  <w:num w:numId="16" w16cid:durableId="5527370">
    <w:abstractNumId w:val="19"/>
  </w:num>
  <w:num w:numId="17" w16cid:durableId="519900875">
    <w:abstractNumId w:val="32"/>
  </w:num>
  <w:num w:numId="18" w16cid:durableId="1224097735">
    <w:abstractNumId w:val="9"/>
  </w:num>
  <w:num w:numId="19" w16cid:durableId="2121294114">
    <w:abstractNumId w:val="17"/>
  </w:num>
  <w:num w:numId="20" w16cid:durableId="1815216352">
    <w:abstractNumId w:val="22"/>
  </w:num>
  <w:num w:numId="21" w16cid:durableId="948244188">
    <w:abstractNumId w:val="13"/>
  </w:num>
  <w:num w:numId="22" w16cid:durableId="1587568283">
    <w:abstractNumId w:val="35"/>
  </w:num>
  <w:num w:numId="23" w16cid:durableId="156500477">
    <w:abstractNumId w:val="38"/>
  </w:num>
  <w:num w:numId="24" w16cid:durableId="1978870480">
    <w:abstractNumId w:val="14"/>
  </w:num>
  <w:num w:numId="25" w16cid:durableId="1909264110">
    <w:abstractNumId w:val="37"/>
  </w:num>
  <w:num w:numId="26" w16cid:durableId="1382290430">
    <w:abstractNumId w:val="10"/>
  </w:num>
  <w:num w:numId="27" w16cid:durableId="2139569275">
    <w:abstractNumId w:val="34"/>
  </w:num>
  <w:num w:numId="28" w16cid:durableId="141049682">
    <w:abstractNumId w:val="28"/>
  </w:num>
  <w:num w:numId="29" w16cid:durableId="754203786">
    <w:abstractNumId w:val="27"/>
  </w:num>
  <w:num w:numId="30" w16cid:durableId="1997802425">
    <w:abstractNumId w:val="33"/>
  </w:num>
  <w:num w:numId="31" w16cid:durableId="70082609">
    <w:abstractNumId w:val="18"/>
  </w:num>
  <w:num w:numId="32" w16cid:durableId="355470352">
    <w:abstractNumId w:val="20"/>
  </w:num>
  <w:num w:numId="33" w16cid:durableId="2094889805">
    <w:abstractNumId w:val="11"/>
  </w:num>
  <w:num w:numId="34" w16cid:durableId="395861993">
    <w:abstractNumId w:val="15"/>
  </w:num>
  <w:num w:numId="35" w16cid:durableId="1464808365">
    <w:abstractNumId w:val="31"/>
  </w:num>
  <w:num w:numId="36" w16cid:durableId="1879587953">
    <w:abstractNumId w:val="39"/>
  </w:num>
  <w:num w:numId="37" w16cid:durableId="1822504946">
    <w:abstractNumId w:val="30"/>
  </w:num>
  <w:num w:numId="38" w16cid:durableId="1541430308">
    <w:abstractNumId w:val="29"/>
  </w:num>
  <w:num w:numId="39" w16cid:durableId="1271284205">
    <w:abstractNumId w:val="12"/>
  </w:num>
  <w:num w:numId="40" w16cid:durableId="14853933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C4D"/>
    <w:rsid w:val="00000B14"/>
    <w:rsid w:val="00032912"/>
    <w:rsid w:val="00041455"/>
    <w:rsid w:val="000457A3"/>
    <w:rsid w:val="0005023B"/>
    <w:rsid w:val="0005451C"/>
    <w:rsid w:val="0005484F"/>
    <w:rsid w:val="00056C10"/>
    <w:rsid w:val="0005718A"/>
    <w:rsid w:val="00077809"/>
    <w:rsid w:val="0008029B"/>
    <w:rsid w:val="00096B7E"/>
    <w:rsid w:val="000A0D70"/>
    <w:rsid w:val="000A2412"/>
    <w:rsid w:val="000A42DD"/>
    <w:rsid w:val="000B3DFB"/>
    <w:rsid w:val="000C34B1"/>
    <w:rsid w:val="000C6F80"/>
    <w:rsid w:val="000C7C14"/>
    <w:rsid w:val="000E3362"/>
    <w:rsid w:val="000E7508"/>
    <w:rsid w:val="000F1AD0"/>
    <w:rsid w:val="000F2188"/>
    <w:rsid w:val="000F7496"/>
    <w:rsid w:val="00100AF6"/>
    <w:rsid w:val="00101DA8"/>
    <w:rsid w:val="001031AE"/>
    <w:rsid w:val="00110F5E"/>
    <w:rsid w:val="001208E4"/>
    <w:rsid w:val="00126F7F"/>
    <w:rsid w:val="0013290D"/>
    <w:rsid w:val="00137E87"/>
    <w:rsid w:val="00142B76"/>
    <w:rsid w:val="00143E9C"/>
    <w:rsid w:val="00162E55"/>
    <w:rsid w:val="0017760B"/>
    <w:rsid w:val="00181BE9"/>
    <w:rsid w:val="001845E0"/>
    <w:rsid w:val="00186475"/>
    <w:rsid w:val="001B7613"/>
    <w:rsid w:val="001E4067"/>
    <w:rsid w:val="001E5D30"/>
    <w:rsid w:val="001F645F"/>
    <w:rsid w:val="00203358"/>
    <w:rsid w:val="002111E6"/>
    <w:rsid w:val="0021626F"/>
    <w:rsid w:val="00221A98"/>
    <w:rsid w:val="00226CE3"/>
    <w:rsid w:val="00227AC7"/>
    <w:rsid w:val="002357D2"/>
    <w:rsid w:val="00242D38"/>
    <w:rsid w:val="00245054"/>
    <w:rsid w:val="002800D8"/>
    <w:rsid w:val="0028747B"/>
    <w:rsid w:val="00294BB8"/>
    <w:rsid w:val="002955F0"/>
    <w:rsid w:val="002C082B"/>
    <w:rsid w:val="002C37C5"/>
    <w:rsid w:val="002D1B3A"/>
    <w:rsid w:val="002E77D9"/>
    <w:rsid w:val="002F3728"/>
    <w:rsid w:val="00304F07"/>
    <w:rsid w:val="00307C4D"/>
    <w:rsid w:val="00310C8D"/>
    <w:rsid w:val="003348DF"/>
    <w:rsid w:val="00351B91"/>
    <w:rsid w:val="0036049E"/>
    <w:rsid w:val="00360F18"/>
    <w:rsid w:val="0036314C"/>
    <w:rsid w:val="003649AB"/>
    <w:rsid w:val="00387E80"/>
    <w:rsid w:val="00395DB6"/>
    <w:rsid w:val="003B527F"/>
    <w:rsid w:val="003C300B"/>
    <w:rsid w:val="003C3190"/>
    <w:rsid w:val="003E0211"/>
    <w:rsid w:val="003E072B"/>
    <w:rsid w:val="00405085"/>
    <w:rsid w:val="00413164"/>
    <w:rsid w:val="00421EC2"/>
    <w:rsid w:val="00421FF3"/>
    <w:rsid w:val="004221E7"/>
    <w:rsid w:val="00430295"/>
    <w:rsid w:val="004303B7"/>
    <w:rsid w:val="00430D99"/>
    <w:rsid w:val="00433FB1"/>
    <w:rsid w:val="00437809"/>
    <w:rsid w:val="0044446B"/>
    <w:rsid w:val="00471DBD"/>
    <w:rsid w:val="00487402"/>
    <w:rsid w:val="004C07D5"/>
    <w:rsid w:val="004C5439"/>
    <w:rsid w:val="004C5BC8"/>
    <w:rsid w:val="004C6671"/>
    <w:rsid w:val="004D4630"/>
    <w:rsid w:val="004E340F"/>
    <w:rsid w:val="004F7F06"/>
    <w:rsid w:val="00511B5B"/>
    <w:rsid w:val="005251FB"/>
    <w:rsid w:val="0053058B"/>
    <w:rsid w:val="00531E79"/>
    <w:rsid w:val="0053669C"/>
    <w:rsid w:val="005567A0"/>
    <w:rsid w:val="00565904"/>
    <w:rsid w:val="0057456C"/>
    <w:rsid w:val="0058541C"/>
    <w:rsid w:val="00590A3D"/>
    <w:rsid w:val="00593ADE"/>
    <w:rsid w:val="0059405B"/>
    <w:rsid w:val="005942CB"/>
    <w:rsid w:val="005E217B"/>
    <w:rsid w:val="005F06D6"/>
    <w:rsid w:val="005F326B"/>
    <w:rsid w:val="00612348"/>
    <w:rsid w:val="00613F7A"/>
    <w:rsid w:val="006263CB"/>
    <w:rsid w:val="00632CF4"/>
    <w:rsid w:val="006338C5"/>
    <w:rsid w:val="006540E9"/>
    <w:rsid w:val="006610AB"/>
    <w:rsid w:val="006850EF"/>
    <w:rsid w:val="00691213"/>
    <w:rsid w:val="006947AA"/>
    <w:rsid w:val="00695DB0"/>
    <w:rsid w:val="00697105"/>
    <w:rsid w:val="006A0C16"/>
    <w:rsid w:val="006A22FE"/>
    <w:rsid w:val="006A5641"/>
    <w:rsid w:val="006B046B"/>
    <w:rsid w:val="006C18EC"/>
    <w:rsid w:val="006C1D96"/>
    <w:rsid w:val="006C3702"/>
    <w:rsid w:val="006D09BB"/>
    <w:rsid w:val="006F2E39"/>
    <w:rsid w:val="007020F6"/>
    <w:rsid w:val="007064BD"/>
    <w:rsid w:val="00711A17"/>
    <w:rsid w:val="00736EFD"/>
    <w:rsid w:val="00753A6C"/>
    <w:rsid w:val="007641A2"/>
    <w:rsid w:val="0076753B"/>
    <w:rsid w:val="00771A5D"/>
    <w:rsid w:val="00780B10"/>
    <w:rsid w:val="00783C2F"/>
    <w:rsid w:val="00794E3C"/>
    <w:rsid w:val="007A0EFD"/>
    <w:rsid w:val="007B1D0C"/>
    <w:rsid w:val="007C5A12"/>
    <w:rsid w:val="007E067E"/>
    <w:rsid w:val="007E3AE9"/>
    <w:rsid w:val="007F6087"/>
    <w:rsid w:val="0080601C"/>
    <w:rsid w:val="00816C6B"/>
    <w:rsid w:val="008261C1"/>
    <w:rsid w:val="00827CF1"/>
    <w:rsid w:val="00831138"/>
    <w:rsid w:val="00835854"/>
    <w:rsid w:val="00835A88"/>
    <w:rsid w:val="008417D7"/>
    <w:rsid w:val="00850238"/>
    <w:rsid w:val="008644C5"/>
    <w:rsid w:val="0086571F"/>
    <w:rsid w:val="00867AAF"/>
    <w:rsid w:val="00872AEF"/>
    <w:rsid w:val="00881020"/>
    <w:rsid w:val="008A4BE1"/>
    <w:rsid w:val="008A57BD"/>
    <w:rsid w:val="008A78A3"/>
    <w:rsid w:val="008B5BAB"/>
    <w:rsid w:val="008C3536"/>
    <w:rsid w:val="008C67F5"/>
    <w:rsid w:val="008C7436"/>
    <w:rsid w:val="008C7EC1"/>
    <w:rsid w:val="008D0248"/>
    <w:rsid w:val="008F09B1"/>
    <w:rsid w:val="008F0F73"/>
    <w:rsid w:val="008F3C72"/>
    <w:rsid w:val="00903C82"/>
    <w:rsid w:val="009438C2"/>
    <w:rsid w:val="009463B5"/>
    <w:rsid w:val="0096272F"/>
    <w:rsid w:val="00965485"/>
    <w:rsid w:val="00993001"/>
    <w:rsid w:val="009A0B0F"/>
    <w:rsid w:val="009A540D"/>
    <w:rsid w:val="009C119C"/>
    <w:rsid w:val="009C7276"/>
    <w:rsid w:val="009D703A"/>
    <w:rsid w:val="009E009F"/>
    <w:rsid w:val="00A1083D"/>
    <w:rsid w:val="00A15728"/>
    <w:rsid w:val="00A1686B"/>
    <w:rsid w:val="00A17156"/>
    <w:rsid w:val="00A20908"/>
    <w:rsid w:val="00A302B0"/>
    <w:rsid w:val="00A40350"/>
    <w:rsid w:val="00A40CFD"/>
    <w:rsid w:val="00A46462"/>
    <w:rsid w:val="00A46486"/>
    <w:rsid w:val="00A46B0C"/>
    <w:rsid w:val="00A479C7"/>
    <w:rsid w:val="00A578F4"/>
    <w:rsid w:val="00A643D4"/>
    <w:rsid w:val="00A67B77"/>
    <w:rsid w:val="00A72527"/>
    <w:rsid w:val="00A84BF8"/>
    <w:rsid w:val="00A9439D"/>
    <w:rsid w:val="00A950B4"/>
    <w:rsid w:val="00AC0044"/>
    <w:rsid w:val="00AD7549"/>
    <w:rsid w:val="00AE1E5B"/>
    <w:rsid w:val="00AE5652"/>
    <w:rsid w:val="00AE6395"/>
    <w:rsid w:val="00AE7160"/>
    <w:rsid w:val="00AF35F9"/>
    <w:rsid w:val="00AF3F40"/>
    <w:rsid w:val="00B051EE"/>
    <w:rsid w:val="00B218BA"/>
    <w:rsid w:val="00B46F05"/>
    <w:rsid w:val="00B51469"/>
    <w:rsid w:val="00B51E52"/>
    <w:rsid w:val="00B57916"/>
    <w:rsid w:val="00B6011F"/>
    <w:rsid w:val="00B71DF0"/>
    <w:rsid w:val="00B73CA5"/>
    <w:rsid w:val="00B749C5"/>
    <w:rsid w:val="00B777C1"/>
    <w:rsid w:val="00B90078"/>
    <w:rsid w:val="00B921D5"/>
    <w:rsid w:val="00BB2469"/>
    <w:rsid w:val="00BC37E1"/>
    <w:rsid w:val="00BE3B03"/>
    <w:rsid w:val="00BE5440"/>
    <w:rsid w:val="00C05AEA"/>
    <w:rsid w:val="00C16A0E"/>
    <w:rsid w:val="00C23268"/>
    <w:rsid w:val="00C23C99"/>
    <w:rsid w:val="00C2700F"/>
    <w:rsid w:val="00C42C15"/>
    <w:rsid w:val="00C460E7"/>
    <w:rsid w:val="00C46442"/>
    <w:rsid w:val="00C50569"/>
    <w:rsid w:val="00C62C62"/>
    <w:rsid w:val="00C74FF2"/>
    <w:rsid w:val="00C764F8"/>
    <w:rsid w:val="00C805AF"/>
    <w:rsid w:val="00C86E03"/>
    <w:rsid w:val="00C900A3"/>
    <w:rsid w:val="00C96143"/>
    <w:rsid w:val="00CA2F95"/>
    <w:rsid w:val="00CA4201"/>
    <w:rsid w:val="00CB0AFF"/>
    <w:rsid w:val="00CC3741"/>
    <w:rsid w:val="00CC44F0"/>
    <w:rsid w:val="00CD55B9"/>
    <w:rsid w:val="00CF1630"/>
    <w:rsid w:val="00D00DA5"/>
    <w:rsid w:val="00D025ED"/>
    <w:rsid w:val="00D1605E"/>
    <w:rsid w:val="00D35E06"/>
    <w:rsid w:val="00D43F17"/>
    <w:rsid w:val="00D43FE4"/>
    <w:rsid w:val="00D55F45"/>
    <w:rsid w:val="00D575E6"/>
    <w:rsid w:val="00D657B8"/>
    <w:rsid w:val="00D8128C"/>
    <w:rsid w:val="00D86ED8"/>
    <w:rsid w:val="00DB4CA8"/>
    <w:rsid w:val="00DB7AC5"/>
    <w:rsid w:val="00DC074D"/>
    <w:rsid w:val="00DC17D3"/>
    <w:rsid w:val="00DC7CC8"/>
    <w:rsid w:val="00DD11C4"/>
    <w:rsid w:val="00DD655C"/>
    <w:rsid w:val="00DE7906"/>
    <w:rsid w:val="00E05551"/>
    <w:rsid w:val="00E15A33"/>
    <w:rsid w:val="00E37F71"/>
    <w:rsid w:val="00E50138"/>
    <w:rsid w:val="00E56B37"/>
    <w:rsid w:val="00E64489"/>
    <w:rsid w:val="00E652E4"/>
    <w:rsid w:val="00E81BA7"/>
    <w:rsid w:val="00EA4398"/>
    <w:rsid w:val="00EB0108"/>
    <w:rsid w:val="00EB372D"/>
    <w:rsid w:val="00EC500A"/>
    <w:rsid w:val="00EC52C4"/>
    <w:rsid w:val="00EC58B0"/>
    <w:rsid w:val="00EE2FC9"/>
    <w:rsid w:val="00EE30ED"/>
    <w:rsid w:val="00EE7E50"/>
    <w:rsid w:val="00EF2F6D"/>
    <w:rsid w:val="00EF60BD"/>
    <w:rsid w:val="00EF62DF"/>
    <w:rsid w:val="00F14A0E"/>
    <w:rsid w:val="00F17FF5"/>
    <w:rsid w:val="00F20FA4"/>
    <w:rsid w:val="00F23A1A"/>
    <w:rsid w:val="00F35275"/>
    <w:rsid w:val="00F3569E"/>
    <w:rsid w:val="00F42F14"/>
    <w:rsid w:val="00F43758"/>
    <w:rsid w:val="00F5128A"/>
    <w:rsid w:val="00F51659"/>
    <w:rsid w:val="00F72E8C"/>
    <w:rsid w:val="00F74123"/>
    <w:rsid w:val="00F81122"/>
    <w:rsid w:val="00F94192"/>
    <w:rsid w:val="00F96844"/>
    <w:rsid w:val="00F96D41"/>
    <w:rsid w:val="00FA2C2A"/>
    <w:rsid w:val="00FA4C79"/>
    <w:rsid w:val="00FA72AB"/>
    <w:rsid w:val="00FA7D70"/>
    <w:rsid w:val="00FB2DF6"/>
    <w:rsid w:val="00FC0568"/>
    <w:rsid w:val="00FC15F6"/>
    <w:rsid w:val="00FC6A3A"/>
    <w:rsid w:val="00FD034E"/>
    <w:rsid w:val="00FE655E"/>
    <w:rsid w:val="00FE6BCD"/>
    <w:rsid w:val="00F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E290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rsid w:val="008A4BE1"/>
    <w:pPr>
      <w:keepNext/>
      <w:keepLines/>
      <w:contextualSpacing/>
      <w:outlineLvl w:val="1"/>
    </w:pPr>
    <w:rPr>
      <w:rFonts w:ascii="Arial" w:eastAsia="Arial" w:hAnsi="Arial" w:cs="Arial"/>
      <w:b/>
      <w:color w:val="4C1130"/>
      <w:sz w:val="22"/>
      <w:szCs w:val="22"/>
    </w:rPr>
  </w:style>
  <w:style w:type="paragraph" w:styleId="Heading3">
    <w:name w:val="heading 3"/>
    <w:basedOn w:val="Normal"/>
    <w:next w:val="Normal"/>
    <w:link w:val="Heading3Char"/>
    <w:rsid w:val="008A4BE1"/>
    <w:pPr>
      <w:keepNext/>
      <w:keepLines/>
      <w:spacing w:after="80" w:line="276" w:lineRule="auto"/>
      <w:contextualSpacing/>
      <w:outlineLvl w:val="2"/>
    </w:pPr>
    <w:rPr>
      <w:rFonts w:ascii="Arial" w:eastAsia="Arial" w:hAnsi="Arial" w:cs="Arial"/>
      <w:b/>
      <w:color w:val="B7B7B7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C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034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1630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rsid w:val="00AF35F9"/>
    <w:pPr>
      <w:keepNext/>
      <w:keepLines/>
      <w:spacing w:line="276" w:lineRule="auto"/>
      <w:contextualSpacing/>
    </w:pPr>
    <w:rPr>
      <w:rFonts w:ascii="Arial" w:eastAsia="Arial" w:hAnsi="Arial" w:cs="Arial"/>
      <w:color w:val="741B47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AF35F9"/>
    <w:rPr>
      <w:rFonts w:ascii="Arial" w:eastAsia="Arial" w:hAnsi="Arial" w:cs="Arial"/>
      <w:color w:val="741B47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8A4BE1"/>
    <w:rPr>
      <w:rFonts w:ascii="Arial" w:eastAsia="Arial" w:hAnsi="Arial" w:cs="Arial"/>
      <w:b/>
      <w:color w:val="4C1130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8A4BE1"/>
    <w:rPr>
      <w:rFonts w:ascii="Arial" w:eastAsia="Arial" w:hAnsi="Arial" w:cs="Arial"/>
      <w:b/>
      <w:color w:val="B7B7B7"/>
      <w:sz w:val="20"/>
      <w:szCs w:val="20"/>
    </w:rPr>
  </w:style>
  <w:style w:type="character" w:customStyle="1" w:styleId="apple-converted-space">
    <w:name w:val="apple-converted-space"/>
    <w:basedOn w:val="DefaultParagraphFont"/>
    <w:rsid w:val="002800D8"/>
  </w:style>
  <w:style w:type="paragraph" w:styleId="BalloonText">
    <w:name w:val="Balloon Text"/>
    <w:basedOn w:val="Normal"/>
    <w:link w:val="BalloonTextChar"/>
    <w:uiPriority w:val="99"/>
    <w:semiHidden/>
    <w:unhideWhenUsed/>
    <w:rsid w:val="0080601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01C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A42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4201"/>
  </w:style>
  <w:style w:type="paragraph" w:styleId="Footer">
    <w:name w:val="footer"/>
    <w:basedOn w:val="Normal"/>
    <w:link w:val="FooterChar"/>
    <w:uiPriority w:val="99"/>
    <w:unhideWhenUsed/>
    <w:rsid w:val="00CA42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4201"/>
  </w:style>
  <w:style w:type="character" w:styleId="UnresolvedMention">
    <w:name w:val="Unresolved Mention"/>
    <w:basedOn w:val="DefaultParagraphFont"/>
    <w:uiPriority w:val="99"/>
    <w:semiHidden/>
    <w:unhideWhenUsed/>
    <w:rsid w:val="00835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0069812-4353-4448-A119-9A9FFDC3E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1200</Characters>
  <Application>Microsoft Office Word</Application>
  <DocSecurity>0</DocSecurity>
  <Lines>43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Ludlow</dc:creator>
  <cp:keywords/>
  <dc:description/>
  <cp:lastModifiedBy>Feuchter, Christopher</cp:lastModifiedBy>
  <cp:revision>3</cp:revision>
  <cp:lastPrinted>2020-08-12T01:43:00Z</cp:lastPrinted>
  <dcterms:created xsi:type="dcterms:W3CDTF">2026-02-14T20:15:00Z</dcterms:created>
  <dcterms:modified xsi:type="dcterms:W3CDTF">2026-02-14T21:08:00Z</dcterms:modified>
</cp:coreProperties>
</file>